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78B4E720" w14:textId="77777777" w:rsidR="002101E2" w:rsidRDefault="002101E2">
      <w:pPr>
        <w:pStyle w:val="Corpodetexto"/>
      </w:pPr>
    </w:p>
    <w:p w14:paraId="4F13B328" w14:textId="77777777" w:rsidR="002101E2" w:rsidRDefault="002101E2">
      <w:pPr>
        <w:jc w:val="center"/>
        <w:rPr>
          <w:sz w:val="40"/>
          <w:lang w:val="pt-BR"/>
        </w:rPr>
      </w:pPr>
    </w:p>
    <w:p w14:paraId="41CCDB2D" w14:textId="77777777" w:rsidR="002101E2" w:rsidRDefault="002101E2">
      <w:pPr>
        <w:jc w:val="center"/>
        <w:rPr>
          <w:sz w:val="40"/>
          <w:lang w:val="pt-BR"/>
        </w:rPr>
      </w:pPr>
    </w:p>
    <w:p w14:paraId="6B01186C" w14:textId="77777777" w:rsidR="002101E2" w:rsidRDefault="002101E2">
      <w:pPr>
        <w:jc w:val="center"/>
        <w:rPr>
          <w:sz w:val="40"/>
          <w:lang w:val="pt-BR"/>
        </w:rPr>
      </w:pPr>
    </w:p>
    <w:p w14:paraId="2412E797" w14:textId="77777777" w:rsidR="003474F5" w:rsidRPr="00977849" w:rsidRDefault="003474F5" w:rsidP="003474F5">
      <w:pPr>
        <w:jc w:val="center"/>
        <w:rPr>
          <w:sz w:val="40"/>
          <w:lang w:val="pt-BR"/>
        </w:rPr>
      </w:pPr>
    </w:p>
    <w:p w14:paraId="044B452E" w14:textId="77777777" w:rsidR="003474F5" w:rsidRDefault="003474F5" w:rsidP="003474F5">
      <w:pPr>
        <w:pStyle w:val="Corpodetexto"/>
      </w:pPr>
    </w:p>
    <w:p w14:paraId="56A9A776" w14:textId="17198AD4" w:rsidR="003474F5" w:rsidRDefault="00D12583" w:rsidP="003474F5">
      <w:pPr>
        <w:jc w:val="center"/>
        <w:rPr>
          <w:b/>
          <w:sz w:val="44"/>
          <w:szCs w:val="44"/>
          <w:lang w:val="pt-BR"/>
        </w:rPr>
      </w:pPr>
      <w:r>
        <w:rPr>
          <w:b/>
          <w:sz w:val="44"/>
          <w:szCs w:val="44"/>
          <w:lang w:val="pt-BR"/>
        </w:rPr>
        <w:t>EducaAção</w:t>
      </w:r>
    </w:p>
    <w:p w14:paraId="458A4B15" w14:textId="77777777" w:rsidR="00342E76" w:rsidRDefault="00342E76" w:rsidP="003474F5">
      <w:pPr>
        <w:jc w:val="center"/>
        <w:rPr>
          <w:b/>
          <w:sz w:val="44"/>
          <w:szCs w:val="44"/>
          <w:lang w:val="pt-BR"/>
        </w:rPr>
      </w:pPr>
    </w:p>
    <w:p w14:paraId="656F5013" w14:textId="77777777" w:rsidR="003474F5" w:rsidRPr="00887BC8" w:rsidRDefault="003474F5" w:rsidP="003474F5">
      <w:pPr>
        <w:rPr>
          <w:lang w:val="pt-BR"/>
        </w:rPr>
      </w:pPr>
    </w:p>
    <w:p w14:paraId="7A5FD4DF" w14:textId="77777777" w:rsidR="003474F5" w:rsidRPr="00887BC8" w:rsidRDefault="003474F5" w:rsidP="003474F5">
      <w:pPr>
        <w:rPr>
          <w:lang w:val="pt-BR"/>
        </w:rPr>
      </w:pPr>
    </w:p>
    <w:p w14:paraId="49766566" w14:textId="77777777" w:rsidR="003474F5" w:rsidRPr="00887BC8" w:rsidRDefault="003474F5" w:rsidP="003474F5">
      <w:pPr>
        <w:rPr>
          <w:lang w:val="pt-BR"/>
        </w:rPr>
      </w:pPr>
    </w:p>
    <w:p w14:paraId="5E1CD398" w14:textId="77777777" w:rsidR="003474F5" w:rsidRPr="00887BC8" w:rsidRDefault="003474F5" w:rsidP="003474F5">
      <w:pPr>
        <w:rPr>
          <w:lang w:val="pt-BR"/>
        </w:rPr>
      </w:pPr>
    </w:p>
    <w:p w14:paraId="12EE4A62" w14:textId="77777777" w:rsidR="003474F5" w:rsidRPr="00977849" w:rsidRDefault="001248B7" w:rsidP="00C031A9">
      <w:pPr>
        <w:jc w:val="center"/>
        <w:rPr>
          <w:lang w:val="pt-BR"/>
        </w:rPr>
      </w:pPr>
      <w:r>
        <w:rPr>
          <w:b/>
          <w:sz w:val="44"/>
          <w:szCs w:val="44"/>
          <w:lang w:val="pt-BR"/>
        </w:rPr>
        <w:t xml:space="preserve">Design </w:t>
      </w:r>
      <w:r w:rsidR="00C83F97">
        <w:rPr>
          <w:b/>
          <w:sz w:val="44"/>
          <w:szCs w:val="44"/>
          <w:lang w:val="pt-BR"/>
        </w:rPr>
        <w:t xml:space="preserve">de </w:t>
      </w:r>
      <w:r w:rsidR="00352F47">
        <w:rPr>
          <w:b/>
          <w:sz w:val="44"/>
          <w:szCs w:val="44"/>
          <w:lang w:val="pt-BR"/>
        </w:rPr>
        <w:t>S</w:t>
      </w:r>
      <w:r w:rsidR="00C83F97">
        <w:rPr>
          <w:b/>
          <w:sz w:val="44"/>
          <w:szCs w:val="44"/>
          <w:lang w:val="pt-BR"/>
        </w:rPr>
        <w:t>erviços</w:t>
      </w:r>
    </w:p>
    <w:tbl>
      <w:tblPr>
        <w:tblpPr w:leftFromText="181" w:rightFromText="181" w:tblpXSpec="center" w:tblpYSpec="bottom"/>
        <w:tblOverlap w:val="never"/>
        <w:tblW w:w="90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757"/>
        <w:gridCol w:w="3300"/>
      </w:tblGrid>
      <w:tr w:rsidR="003474F5" w:rsidRPr="00977849" w14:paraId="6E73C8FD" w14:textId="77777777" w:rsidTr="007E2C5A">
        <w:trPr>
          <w:trHeight w:val="600"/>
        </w:trPr>
        <w:tc>
          <w:tcPr>
            <w:tcW w:w="5757" w:type="dxa"/>
            <w:tcBorders>
              <w:bottom w:val="single" w:sz="4" w:space="0" w:color="auto"/>
            </w:tcBorders>
          </w:tcPr>
          <w:p w14:paraId="5AA8551C" w14:textId="77777777" w:rsidR="003474F5" w:rsidRPr="00977849" w:rsidRDefault="003474F5" w:rsidP="007E2C5A">
            <w:pPr>
              <w:rPr>
                <w:lang w:val="pt-BR"/>
              </w:rPr>
            </w:pPr>
            <w:r w:rsidRPr="00977849">
              <w:rPr>
                <w:lang w:val="pt-BR"/>
              </w:rPr>
              <w:t xml:space="preserve">Autores: </w:t>
            </w:r>
          </w:p>
          <w:p w14:paraId="4C7EA518" w14:textId="77777777" w:rsidR="00D12583" w:rsidRPr="001C230A" w:rsidRDefault="00D12583" w:rsidP="00D12583">
            <w:pPr>
              <w:ind w:hanging="2"/>
              <w:rPr>
                <w:lang w:val="pt-BR"/>
              </w:rPr>
            </w:pPr>
            <w:r w:rsidRPr="001C230A">
              <w:rPr>
                <w:lang w:val="pt-BR"/>
              </w:rPr>
              <w:t>Anna Beatriz Pereira Lima</w:t>
            </w:r>
          </w:p>
          <w:p w14:paraId="31907AB6" w14:textId="77777777" w:rsidR="00D12583" w:rsidRPr="001C230A" w:rsidRDefault="00D12583" w:rsidP="00D12583">
            <w:pPr>
              <w:ind w:hanging="2"/>
              <w:rPr>
                <w:lang w:val="pt-BR"/>
              </w:rPr>
            </w:pPr>
            <w:r w:rsidRPr="001C230A">
              <w:rPr>
                <w:lang w:val="pt-BR"/>
              </w:rPr>
              <w:t>Giovana Ellero Vieira</w:t>
            </w:r>
          </w:p>
          <w:p w14:paraId="06D60644" w14:textId="0EC06EAA" w:rsidR="003474F5" w:rsidRPr="00977849" w:rsidRDefault="00D12583" w:rsidP="00D12583">
            <w:pPr>
              <w:rPr>
                <w:sz w:val="28"/>
                <w:lang w:val="pt-BR"/>
              </w:rPr>
            </w:pPr>
            <w:r w:rsidRPr="001C230A">
              <w:rPr>
                <w:szCs w:val="22"/>
                <w:lang w:val="pt-BR"/>
              </w:rPr>
              <w:t>Vagner Batazoli Pereira Filho</w:t>
            </w:r>
          </w:p>
        </w:tc>
        <w:tc>
          <w:tcPr>
            <w:tcW w:w="3300" w:type="dxa"/>
            <w:tcBorders>
              <w:bottom w:val="single" w:sz="4" w:space="0" w:color="auto"/>
            </w:tcBorders>
          </w:tcPr>
          <w:p w14:paraId="5BBB122D" w14:textId="77777777" w:rsidR="003474F5" w:rsidRPr="009108DD" w:rsidRDefault="003474F5" w:rsidP="007E2C5A">
            <w:r w:rsidRPr="00977849">
              <w:rPr>
                <w:lang w:val="pt-BR"/>
              </w:rPr>
              <w:t>Data de emissão</w:t>
            </w:r>
            <w:r w:rsidRPr="009108DD">
              <w:t>:</w:t>
            </w:r>
          </w:p>
          <w:p w14:paraId="32B54062" w14:textId="35F3F854" w:rsidR="003474F5" w:rsidRPr="00977849" w:rsidRDefault="00AF0185" w:rsidP="00F946CF">
            <w:pPr>
              <w:jc w:val="right"/>
              <w:rPr>
                <w:sz w:val="28"/>
                <w:lang w:val="pt-BR"/>
              </w:rPr>
            </w:pPr>
            <w:r>
              <w:rPr>
                <w:sz w:val="28"/>
                <w:lang w:val="pt-BR"/>
              </w:rPr>
              <w:t>27</w:t>
            </w:r>
            <w:r w:rsidR="00D12583">
              <w:rPr>
                <w:sz w:val="28"/>
                <w:lang w:val="pt-BR"/>
              </w:rPr>
              <w:t>/10/2023</w:t>
            </w:r>
          </w:p>
        </w:tc>
      </w:tr>
      <w:tr w:rsidR="003474F5" w:rsidRPr="00977849" w14:paraId="39C60EAF" w14:textId="77777777" w:rsidTr="007E2C5A">
        <w:trPr>
          <w:trHeight w:val="600"/>
        </w:trPr>
        <w:tc>
          <w:tcPr>
            <w:tcW w:w="5757" w:type="dxa"/>
            <w:tcBorders>
              <w:bottom w:val="single" w:sz="4" w:space="0" w:color="auto"/>
            </w:tcBorders>
          </w:tcPr>
          <w:p w14:paraId="6AF2867F" w14:textId="77777777" w:rsidR="003474F5" w:rsidRPr="000C242C" w:rsidRDefault="003474F5" w:rsidP="007E2C5A">
            <w:pPr>
              <w:rPr>
                <w:lang w:val="pt-BR"/>
              </w:rPr>
            </w:pPr>
            <w:r w:rsidRPr="00977849">
              <w:rPr>
                <w:lang w:val="pt-BR"/>
              </w:rPr>
              <w:t>Revisor:</w:t>
            </w:r>
          </w:p>
        </w:tc>
        <w:tc>
          <w:tcPr>
            <w:tcW w:w="3300" w:type="dxa"/>
            <w:tcBorders>
              <w:bottom w:val="single" w:sz="4" w:space="0" w:color="auto"/>
            </w:tcBorders>
          </w:tcPr>
          <w:p w14:paraId="751EA840" w14:textId="77777777" w:rsidR="003474F5" w:rsidRPr="00977849" w:rsidRDefault="003474F5" w:rsidP="007E2C5A">
            <w:pPr>
              <w:rPr>
                <w:lang w:val="pt-BR"/>
              </w:rPr>
            </w:pPr>
            <w:r w:rsidRPr="00977849">
              <w:rPr>
                <w:lang w:val="pt-BR"/>
              </w:rPr>
              <w:t>Data de revisão</w:t>
            </w:r>
          </w:p>
          <w:p w14:paraId="342991AB" w14:textId="77777777" w:rsidR="003474F5" w:rsidRPr="00977849" w:rsidRDefault="003474F5" w:rsidP="007E2C5A">
            <w:pPr>
              <w:jc w:val="right"/>
              <w:rPr>
                <w:sz w:val="28"/>
                <w:lang w:val="pt-BR"/>
              </w:rPr>
            </w:pPr>
          </w:p>
        </w:tc>
      </w:tr>
    </w:tbl>
    <w:p w14:paraId="7E2E26F0" w14:textId="77777777" w:rsidR="003474F5" w:rsidRPr="009108DD" w:rsidRDefault="003474F5" w:rsidP="00A64566">
      <w:pPr>
        <w:jc w:val="center"/>
      </w:pPr>
      <w:r>
        <w:rPr>
          <w:b/>
          <w:lang w:val="pt-BR"/>
        </w:rPr>
        <w:br w:type="page"/>
      </w:r>
    </w:p>
    <w:p w14:paraId="4B98BD72" w14:textId="77777777" w:rsidR="003474F5" w:rsidRPr="009108DD" w:rsidRDefault="003474F5" w:rsidP="003474F5">
      <w:pPr>
        <w:pStyle w:val="Ttulo"/>
      </w:pPr>
      <w:r w:rsidRPr="009108DD">
        <w:lastRenderedPageBreak/>
        <w:t>Índice</w:t>
      </w:r>
    </w:p>
    <w:bookmarkStart w:id="0" w:name="_Toc21438786"/>
    <w:bookmarkStart w:id="1" w:name="_Toc62011096"/>
    <w:bookmarkStart w:id="2" w:name="_Toc63572863"/>
    <w:bookmarkStart w:id="3" w:name="_Toc63573018"/>
    <w:bookmarkStart w:id="4" w:name="_Toc63573143"/>
    <w:bookmarkStart w:id="5" w:name="_Toc73417534"/>
    <w:bookmarkStart w:id="6" w:name="_Toc73763533"/>
    <w:bookmarkStart w:id="7" w:name="_Toc78689615"/>
    <w:p w14:paraId="3DA8ACC9" w14:textId="77777777" w:rsidR="004245F1" w:rsidRPr="00164FC0" w:rsidRDefault="003474F5">
      <w:pPr>
        <w:pStyle w:val="Sumrio1"/>
        <w:tabs>
          <w:tab w:val="left" w:pos="480"/>
          <w:tab w:val="right" w:leader="dot" w:pos="9061"/>
        </w:tabs>
        <w:rPr>
          <w:rFonts w:ascii="Calibri" w:hAnsi="Calibri"/>
          <w:b w:val="0"/>
          <w:bCs w:val="0"/>
          <w:caps w:val="0"/>
          <w:noProof/>
          <w:sz w:val="22"/>
          <w:szCs w:val="22"/>
          <w:lang w:val="pt-BR" w:eastAsia="pt-BR"/>
        </w:rPr>
      </w:pPr>
      <w:r>
        <w:fldChar w:fldCharType="begin"/>
      </w:r>
      <w:r w:rsidRPr="004245F1">
        <w:rPr>
          <w:lang w:val="pt-BR"/>
        </w:rPr>
        <w:instrText xml:space="preserve"> TOC \o "1-3" \u </w:instrText>
      </w:r>
      <w:r>
        <w:fldChar w:fldCharType="separate"/>
      </w:r>
      <w:r w:rsidR="004245F1">
        <w:rPr>
          <w:noProof/>
        </w:rPr>
        <w:t>1</w:t>
      </w:r>
      <w:r w:rsidR="004245F1" w:rsidRPr="00164FC0">
        <w:rPr>
          <w:rFonts w:ascii="Calibri" w:hAnsi="Calibri"/>
          <w:b w:val="0"/>
          <w:bCs w:val="0"/>
          <w:caps w:val="0"/>
          <w:noProof/>
          <w:sz w:val="22"/>
          <w:szCs w:val="22"/>
          <w:lang w:val="pt-BR" w:eastAsia="pt-BR"/>
        </w:rPr>
        <w:tab/>
      </w:r>
      <w:r w:rsidR="004245F1">
        <w:rPr>
          <w:noProof/>
        </w:rPr>
        <w:t>Objetivo do Documento</w:t>
      </w:r>
      <w:r w:rsidR="004245F1">
        <w:rPr>
          <w:noProof/>
        </w:rPr>
        <w:tab/>
      </w:r>
      <w:r w:rsidR="004245F1">
        <w:rPr>
          <w:noProof/>
        </w:rPr>
        <w:fldChar w:fldCharType="begin"/>
      </w:r>
      <w:r w:rsidR="004245F1">
        <w:rPr>
          <w:noProof/>
        </w:rPr>
        <w:instrText xml:space="preserve"> PAGEREF _Toc148719318 \h </w:instrText>
      </w:r>
      <w:r w:rsidR="004245F1">
        <w:rPr>
          <w:noProof/>
        </w:rPr>
      </w:r>
      <w:r w:rsidR="004245F1">
        <w:rPr>
          <w:noProof/>
        </w:rPr>
        <w:fldChar w:fldCharType="separate"/>
      </w:r>
      <w:r w:rsidR="004245F1">
        <w:rPr>
          <w:noProof/>
        </w:rPr>
        <w:t>3</w:t>
      </w:r>
      <w:r w:rsidR="004245F1">
        <w:rPr>
          <w:noProof/>
        </w:rPr>
        <w:fldChar w:fldCharType="end"/>
      </w:r>
    </w:p>
    <w:p w14:paraId="0AF963DA" w14:textId="77777777" w:rsidR="004245F1" w:rsidRPr="00164FC0" w:rsidRDefault="004245F1">
      <w:pPr>
        <w:pStyle w:val="Sumrio1"/>
        <w:tabs>
          <w:tab w:val="left" w:pos="480"/>
          <w:tab w:val="right" w:leader="dot" w:pos="9061"/>
        </w:tabs>
        <w:rPr>
          <w:rFonts w:ascii="Calibri" w:hAnsi="Calibri"/>
          <w:b w:val="0"/>
          <w:bCs w:val="0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2</w:t>
      </w:r>
      <w:r w:rsidRPr="00164FC0">
        <w:rPr>
          <w:rFonts w:ascii="Calibri" w:hAnsi="Calibri"/>
          <w:b w:val="0"/>
          <w:bCs w:val="0"/>
          <w:caps w:val="0"/>
          <w:noProof/>
          <w:sz w:val="22"/>
          <w:szCs w:val="22"/>
          <w:lang w:val="pt-BR" w:eastAsia="pt-BR"/>
        </w:rPr>
        <w:tab/>
      </w:r>
      <w:r>
        <w:rPr>
          <w:noProof/>
        </w:rPr>
        <w:t>Especificar os Esquemas de Mensagens dos Serviços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_Toc148719319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C786AF4" w14:textId="77777777" w:rsidR="004245F1" w:rsidRPr="00164FC0" w:rsidRDefault="004245F1">
      <w:pPr>
        <w:pStyle w:val="Sumrio1"/>
        <w:tabs>
          <w:tab w:val="left" w:pos="480"/>
          <w:tab w:val="right" w:leader="dot" w:pos="9061"/>
        </w:tabs>
        <w:rPr>
          <w:rFonts w:ascii="Calibri" w:hAnsi="Calibri"/>
          <w:b w:val="0"/>
          <w:bCs w:val="0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3</w:t>
      </w:r>
      <w:r w:rsidRPr="00164FC0">
        <w:rPr>
          <w:rFonts w:ascii="Calibri" w:hAnsi="Calibri"/>
          <w:b w:val="0"/>
          <w:bCs w:val="0"/>
          <w:caps w:val="0"/>
          <w:noProof/>
          <w:sz w:val="22"/>
          <w:szCs w:val="22"/>
          <w:lang w:val="pt-BR" w:eastAsia="pt-BR"/>
        </w:rPr>
        <w:tab/>
      </w:r>
      <w:r>
        <w:rPr>
          <w:noProof/>
        </w:rPr>
        <w:t>Especificar Interfaces dos Serviços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_Toc148719320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2ABD46D" w14:textId="77777777" w:rsidR="004245F1" w:rsidRPr="00164FC0" w:rsidRDefault="004245F1">
      <w:pPr>
        <w:pStyle w:val="Sumrio1"/>
        <w:tabs>
          <w:tab w:val="left" w:pos="480"/>
          <w:tab w:val="right" w:leader="dot" w:pos="9061"/>
        </w:tabs>
        <w:rPr>
          <w:rFonts w:ascii="Calibri" w:hAnsi="Calibri"/>
          <w:b w:val="0"/>
          <w:bCs w:val="0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4</w:t>
      </w:r>
      <w:r w:rsidRPr="00164FC0">
        <w:rPr>
          <w:rFonts w:ascii="Calibri" w:hAnsi="Calibri"/>
          <w:b w:val="0"/>
          <w:bCs w:val="0"/>
          <w:caps w:val="0"/>
          <w:noProof/>
          <w:sz w:val="22"/>
          <w:szCs w:val="22"/>
          <w:lang w:val="pt-BR" w:eastAsia="pt-BR"/>
        </w:rPr>
        <w:tab/>
      </w:r>
      <w:r>
        <w:rPr>
          <w:noProof/>
        </w:rPr>
        <w:t>Especificar Políticas e SLA’s das Operações dos  Serviços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_Toc148719321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50145DF" w14:textId="77777777" w:rsidR="004245F1" w:rsidRPr="00164FC0" w:rsidRDefault="004245F1">
      <w:pPr>
        <w:pStyle w:val="Sumrio1"/>
        <w:tabs>
          <w:tab w:val="left" w:pos="480"/>
          <w:tab w:val="right" w:leader="dot" w:pos="9061"/>
        </w:tabs>
        <w:rPr>
          <w:rFonts w:ascii="Calibri" w:hAnsi="Calibri"/>
          <w:b w:val="0"/>
          <w:bCs w:val="0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5</w:t>
      </w:r>
      <w:r w:rsidRPr="00164FC0">
        <w:rPr>
          <w:rFonts w:ascii="Calibri" w:hAnsi="Calibri"/>
          <w:b w:val="0"/>
          <w:bCs w:val="0"/>
          <w:caps w:val="0"/>
          <w:noProof/>
          <w:sz w:val="22"/>
          <w:szCs w:val="22"/>
          <w:lang w:val="pt-BR" w:eastAsia="pt-BR"/>
        </w:rPr>
        <w:tab/>
      </w:r>
      <w:r>
        <w:rPr>
          <w:noProof/>
        </w:rPr>
        <w:t>Diagrama UML de Realização de Serviços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_Toc148719322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CE2418C" w14:textId="77777777" w:rsidR="003474F5" w:rsidRPr="006F0BEB" w:rsidRDefault="003474F5" w:rsidP="003474F5">
      <w:pPr>
        <w:rPr>
          <w:lang w:val="pt-BR"/>
        </w:rPr>
      </w:pPr>
      <w:r>
        <w:fldChar w:fldCharType="end"/>
      </w:r>
    </w:p>
    <w:p w14:paraId="5007CEAB" w14:textId="53AC2858" w:rsidR="00D97BB4" w:rsidRPr="00F01F34" w:rsidRDefault="003474F5" w:rsidP="00F01F34">
      <w:pPr>
        <w:pStyle w:val="Ttulo1"/>
        <w:tabs>
          <w:tab w:val="clear" w:pos="340"/>
          <w:tab w:val="num" w:pos="432"/>
        </w:tabs>
        <w:suppressAutoHyphens w:val="0"/>
        <w:spacing w:line="360" w:lineRule="auto"/>
        <w:ind w:left="431" w:hanging="431"/>
      </w:pPr>
      <w:r w:rsidRPr="009108DD">
        <w:br w:type="page"/>
      </w:r>
      <w:bookmarkStart w:id="8" w:name="_Toc108600773"/>
      <w:bookmarkStart w:id="9" w:name="_Toc148719318"/>
      <w:bookmarkEnd w:id="0"/>
      <w:bookmarkEnd w:id="1"/>
      <w:bookmarkEnd w:id="2"/>
      <w:bookmarkEnd w:id="3"/>
      <w:bookmarkEnd w:id="4"/>
      <w:bookmarkEnd w:id="5"/>
      <w:bookmarkEnd w:id="6"/>
      <w:bookmarkEnd w:id="7"/>
      <w:r>
        <w:lastRenderedPageBreak/>
        <w:t>Objetivo do Documento</w:t>
      </w:r>
      <w:bookmarkEnd w:id="8"/>
      <w:bookmarkEnd w:id="9"/>
    </w:p>
    <w:p w14:paraId="79A31EAC" w14:textId="5EA3C302" w:rsidR="004245F1" w:rsidRDefault="00F01F34" w:rsidP="00F01F34">
      <w:pPr>
        <w:spacing w:line="360" w:lineRule="auto"/>
        <w:ind w:firstLine="340"/>
        <w:rPr>
          <w:lang w:val="pt-BR"/>
        </w:rPr>
      </w:pPr>
      <w:bookmarkStart w:id="10" w:name="_Toc117256966"/>
      <w:r w:rsidRPr="00F01F34">
        <w:rPr>
          <w:lang w:val="pt-BR"/>
        </w:rPr>
        <w:t xml:space="preserve">Neste documento, vamos abordar o design dos nossos serviços de forma direta e clara. Mostraremos como as mensagens serão estruturadas, detalharemos as interfaces dos serviços e estabeleceremos as políticas e </w:t>
      </w:r>
      <w:proofErr w:type="spellStart"/>
      <w:r w:rsidRPr="00F01F34">
        <w:rPr>
          <w:lang w:val="pt-BR"/>
        </w:rPr>
        <w:t>SLA’s</w:t>
      </w:r>
      <w:proofErr w:type="spellEnd"/>
      <w:r w:rsidRPr="00F01F34">
        <w:rPr>
          <w:lang w:val="pt-BR"/>
        </w:rPr>
        <w:t xml:space="preserve"> das operações. Além disso, para facilitar a visualização, incluímos um diagrama UML. Tudo pensado para garantir que os serviços funcionem de maneira eficaz e alinhada às nossas necessidades.</w:t>
      </w:r>
    </w:p>
    <w:p w14:paraId="01DCB42F" w14:textId="77777777" w:rsidR="004245F1" w:rsidRDefault="004245F1" w:rsidP="00F01F34">
      <w:pPr>
        <w:spacing w:line="360" w:lineRule="auto"/>
        <w:rPr>
          <w:lang w:val="pt-BR"/>
        </w:rPr>
      </w:pPr>
    </w:p>
    <w:p w14:paraId="0AF920C1" w14:textId="77777777" w:rsidR="001248B7" w:rsidRPr="001248B7" w:rsidRDefault="001248B7" w:rsidP="00F01F34">
      <w:pPr>
        <w:pStyle w:val="Ttulo1"/>
        <w:spacing w:line="360" w:lineRule="auto"/>
      </w:pPr>
      <w:bookmarkStart w:id="11" w:name="_Toc117256967"/>
      <w:bookmarkStart w:id="12" w:name="_Toc148719319"/>
      <w:bookmarkEnd w:id="10"/>
      <w:r w:rsidRPr="001248B7">
        <w:t>Especificar os Esquemas de Mensagens dos Serviços</w:t>
      </w:r>
      <w:bookmarkEnd w:id="11"/>
      <w:bookmarkEnd w:id="12"/>
    </w:p>
    <w:p w14:paraId="126A5001" w14:textId="77777777" w:rsidR="001248B7" w:rsidRPr="00B61AC0" w:rsidRDefault="001248B7" w:rsidP="00F01F34">
      <w:pPr>
        <w:spacing w:line="360" w:lineRule="auto"/>
      </w:pPr>
    </w:p>
    <w:p w14:paraId="138BF034" w14:textId="6D619415" w:rsidR="001248B7" w:rsidRDefault="00D12583" w:rsidP="00F01F34">
      <w:pPr>
        <w:spacing w:line="360" w:lineRule="auto"/>
      </w:pPr>
      <w:r>
        <w:rPr>
          <w:noProof/>
        </w:rPr>
        <w:drawing>
          <wp:inline distT="0" distB="0" distL="0" distR="0" wp14:anchorId="40E925D5" wp14:editId="7F185C49">
            <wp:extent cx="2141220" cy="1310640"/>
            <wp:effectExtent l="0" t="0" r="0" b="3810"/>
            <wp:docPr id="1375590242" name="Imagem 1" descr="Diagram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590242" name="Imagem 1" descr="Diagrama, Tex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1" t="1020" r="51093" b="73907"/>
                    <a:stretch/>
                  </pic:blipFill>
                  <pic:spPr bwMode="auto">
                    <a:xfrm>
                      <a:off x="0" y="0"/>
                      <a:ext cx="214122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4D842" w14:textId="77777777" w:rsidR="00D12583" w:rsidRDefault="00D12583" w:rsidP="00F01F34">
      <w:pPr>
        <w:spacing w:line="360" w:lineRule="auto"/>
      </w:pPr>
    </w:p>
    <w:p w14:paraId="0FF487C7" w14:textId="72D97A52" w:rsidR="00D12583" w:rsidRDefault="00D12583" w:rsidP="00F01F34">
      <w:pPr>
        <w:spacing w:line="360" w:lineRule="auto"/>
      </w:pPr>
      <w:r>
        <w:rPr>
          <w:noProof/>
        </w:rPr>
        <w:drawing>
          <wp:inline distT="0" distB="0" distL="0" distR="0" wp14:anchorId="3A6F2CF1" wp14:editId="14D9B599">
            <wp:extent cx="2125980" cy="1295400"/>
            <wp:effectExtent l="0" t="0" r="7620" b="0"/>
            <wp:docPr id="381750693" name="Imagem 2" descr="Diagram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750693" name="Imagem 2" descr="Diagrama, Tex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84" t="1166" r="3025" b="74053"/>
                    <a:stretch/>
                  </pic:blipFill>
                  <pic:spPr bwMode="auto">
                    <a:xfrm>
                      <a:off x="0" y="0"/>
                      <a:ext cx="212598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1FE69" w14:textId="77777777" w:rsidR="00D12583" w:rsidRDefault="00D12583" w:rsidP="00F01F34">
      <w:pPr>
        <w:spacing w:line="360" w:lineRule="auto"/>
      </w:pPr>
    </w:p>
    <w:p w14:paraId="2E3328CF" w14:textId="06CE7EE2" w:rsidR="00D12583" w:rsidRDefault="00D12583" w:rsidP="00F01F34">
      <w:pPr>
        <w:spacing w:line="360" w:lineRule="auto"/>
      </w:pPr>
      <w:r>
        <w:rPr>
          <w:noProof/>
        </w:rPr>
        <w:drawing>
          <wp:inline distT="0" distB="0" distL="0" distR="0" wp14:anchorId="65C204C9" wp14:editId="07A30A95">
            <wp:extent cx="2125980" cy="838200"/>
            <wp:effectExtent l="0" t="0" r="7620" b="0"/>
            <wp:docPr id="1351299694" name="Imagem 3" descr="Diagram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299694" name="Imagem 3" descr="Diagrama, Tex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8" t="27114" r="51260" b="56851"/>
                    <a:stretch/>
                  </pic:blipFill>
                  <pic:spPr bwMode="auto">
                    <a:xfrm>
                      <a:off x="0" y="0"/>
                      <a:ext cx="212598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3AAF2" w14:textId="77777777" w:rsidR="00D12583" w:rsidRDefault="00D12583" w:rsidP="00F01F34">
      <w:pPr>
        <w:spacing w:line="360" w:lineRule="auto"/>
      </w:pPr>
    </w:p>
    <w:p w14:paraId="1C4F1CFB" w14:textId="0E5773DA" w:rsidR="00D12583" w:rsidRDefault="00D12583" w:rsidP="00F01F34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352DD27" wp14:editId="23FEF8FF">
            <wp:extent cx="2118360" cy="1127760"/>
            <wp:effectExtent l="0" t="0" r="0" b="0"/>
            <wp:docPr id="976157513" name="Imagem 4" descr="Diagram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157513" name="Imagem 4" descr="Diagrama, Tex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20" t="27406" r="2858" b="51020"/>
                    <a:stretch/>
                  </pic:blipFill>
                  <pic:spPr bwMode="auto">
                    <a:xfrm>
                      <a:off x="0" y="0"/>
                      <a:ext cx="211836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31C3A" w14:textId="77777777" w:rsidR="00D12583" w:rsidRDefault="00D12583" w:rsidP="00F01F34">
      <w:pPr>
        <w:spacing w:line="360" w:lineRule="auto"/>
      </w:pPr>
    </w:p>
    <w:p w14:paraId="1F749F4A" w14:textId="1A3D586E" w:rsidR="00D12583" w:rsidRDefault="00D12583" w:rsidP="00F01F34">
      <w:pPr>
        <w:spacing w:line="360" w:lineRule="auto"/>
      </w:pPr>
      <w:r>
        <w:rPr>
          <w:noProof/>
        </w:rPr>
        <w:drawing>
          <wp:inline distT="0" distB="0" distL="0" distR="0" wp14:anchorId="12B90629" wp14:editId="19426A91">
            <wp:extent cx="2110740" cy="1158240"/>
            <wp:effectExtent l="0" t="0" r="3810" b="3810"/>
            <wp:docPr id="61837092" name="Imagem 5" descr="Diagram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37092" name="Imagem 5" descr="Diagrama, Tex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5" t="44606" r="51260" b="33236"/>
                    <a:stretch/>
                  </pic:blipFill>
                  <pic:spPr bwMode="auto">
                    <a:xfrm>
                      <a:off x="0" y="0"/>
                      <a:ext cx="21107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0795B" w14:textId="77777777" w:rsidR="00D12583" w:rsidRDefault="00D12583" w:rsidP="00F01F34">
      <w:pPr>
        <w:spacing w:line="360" w:lineRule="auto"/>
      </w:pPr>
    </w:p>
    <w:p w14:paraId="73FEB789" w14:textId="1D448158" w:rsidR="00D12583" w:rsidRDefault="00D12583" w:rsidP="00F01F34">
      <w:pPr>
        <w:spacing w:line="360" w:lineRule="auto"/>
      </w:pPr>
      <w:r>
        <w:rPr>
          <w:noProof/>
        </w:rPr>
        <w:drawing>
          <wp:inline distT="0" distB="0" distL="0" distR="0" wp14:anchorId="5350532E" wp14:editId="62FCD9F5">
            <wp:extent cx="2141220" cy="1424940"/>
            <wp:effectExtent l="0" t="0" r="0" b="3810"/>
            <wp:docPr id="241145939" name="Imagem 6" descr="Diagram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145939" name="Imagem 6" descr="Diagrama, Tex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84" t="49854" r="2689" b="22886"/>
                    <a:stretch/>
                  </pic:blipFill>
                  <pic:spPr bwMode="auto">
                    <a:xfrm>
                      <a:off x="0" y="0"/>
                      <a:ext cx="214122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0344C" w14:textId="77777777" w:rsidR="00D12583" w:rsidRDefault="00D12583" w:rsidP="00F01F34">
      <w:pPr>
        <w:spacing w:line="360" w:lineRule="auto"/>
      </w:pPr>
    </w:p>
    <w:p w14:paraId="6FDB5EB1" w14:textId="720EAC9D" w:rsidR="00D12583" w:rsidRDefault="00D12583" w:rsidP="00F01F34">
      <w:pPr>
        <w:spacing w:line="360" w:lineRule="auto"/>
      </w:pPr>
      <w:r>
        <w:rPr>
          <w:noProof/>
        </w:rPr>
        <w:drawing>
          <wp:inline distT="0" distB="0" distL="0" distR="0" wp14:anchorId="3A0D2CED" wp14:editId="1DE1300B">
            <wp:extent cx="2118360" cy="678180"/>
            <wp:effectExtent l="0" t="0" r="0" b="7620"/>
            <wp:docPr id="58180963" name="Imagem 7" descr="Diagram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0963" name="Imagem 7" descr="Diagrama, Tex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6" t="71138" r="51261" b="15888"/>
                    <a:stretch/>
                  </pic:blipFill>
                  <pic:spPr bwMode="auto">
                    <a:xfrm>
                      <a:off x="0" y="0"/>
                      <a:ext cx="211836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619D6" w14:textId="77777777" w:rsidR="00D12583" w:rsidRDefault="00D12583" w:rsidP="00F01F34">
      <w:pPr>
        <w:spacing w:line="360" w:lineRule="auto"/>
      </w:pPr>
    </w:p>
    <w:p w14:paraId="16340FA9" w14:textId="20F8905E" w:rsidR="00D12583" w:rsidRDefault="00D12583" w:rsidP="00F01F34">
      <w:pPr>
        <w:spacing w:line="360" w:lineRule="auto"/>
      </w:pPr>
      <w:r>
        <w:rPr>
          <w:noProof/>
        </w:rPr>
        <w:drawing>
          <wp:inline distT="0" distB="0" distL="0" distR="0" wp14:anchorId="485C466E" wp14:editId="005A28F0">
            <wp:extent cx="2118360" cy="838200"/>
            <wp:effectExtent l="0" t="0" r="0" b="0"/>
            <wp:docPr id="142397607" name="Imagem 8" descr="Diagram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7607" name="Imagem 8" descr="Diagrama, Tex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53" t="81924" r="3024" b="2041"/>
                    <a:stretch/>
                  </pic:blipFill>
                  <pic:spPr bwMode="auto">
                    <a:xfrm>
                      <a:off x="0" y="0"/>
                      <a:ext cx="211836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AA7CF" w14:textId="77777777" w:rsidR="001248B7" w:rsidRDefault="001248B7" w:rsidP="00F01F34">
      <w:pPr>
        <w:spacing w:line="360" w:lineRule="auto"/>
      </w:pPr>
    </w:p>
    <w:p w14:paraId="19528D46" w14:textId="77777777" w:rsidR="000E7BC8" w:rsidRDefault="000E7BC8" w:rsidP="00F01F34">
      <w:pPr>
        <w:spacing w:line="360" w:lineRule="auto"/>
      </w:pPr>
    </w:p>
    <w:p w14:paraId="6C3828D8" w14:textId="77777777" w:rsidR="000E7BC8" w:rsidRDefault="000E7BC8" w:rsidP="00F01F34">
      <w:pPr>
        <w:spacing w:line="360" w:lineRule="auto"/>
      </w:pPr>
    </w:p>
    <w:p w14:paraId="1DB62E2D" w14:textId="77777777" w:rsidR="000E7BC8" w:rsidRDefault="000E7BC8" w:rsidP="00F01F34">
      <w:pPr>
        <w:spacing w:line="360" w:lineRule="auto"/>
      </w:pPr>
    </w:p>
    <w:p w14:paraId="34549923" w14:textId="77777777" w:rsidR="001248B7" w:rsidRDefault="001248B7" w:rsidP="00F01F34">
      <w:pPr>
        <w:pStyle w:val="Ttulo1"/>
        <w:spacing w:line="360" w:lineRule="auto"/>
      </w:pPr>
      <w:bookmarkStart w:id="13" w:name="_Toc117256968"/>
      <w:bookmarkStart w:id="14" w:name="_Toc148719320"/>
      <w:r>
        <w:lastRenderedPageBreak/>
        <w:t>Especificar Interfaces dos Serviços</w:t>
      </w:r>
      <w:bookmarkEnd w:id="13"/>
      <w:bookmarkEnd w:id="14"/>
    </w:p>
    <w:p w14:paraId="39EDF89A" w14:textId="33603981" w:rsidR="0053305E" w:rsidRDefault="0053305E" w:rsidP="00F01F34">
      <w:pPr>
        <w:spacing w:line="360" w:lineRule="auto"/>
        <w:rPr>
          <w:lang w:val="pt-BR"/>
        </w:rPr>
      </w:pPr>
      <w:r>
        <w:rPr>
          <w:noProof/>
        </w:rPr>
        <w:drawing>
          <wp:inline distT="0" distB="0" distL="0" distR="0" wp14:anchorId="40634BE6" wp14:editId="267C0F0D">
            <wp:extent cx="3762375" cy="1369117"/>
            <wp:effectExtent l="0" t="0" r="0" b="0"/>
            <wp:docPr id="1199071914" name="Imagem 1" descr="Diagram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071914" name="Imagem 1" descr="Diagrama, Tex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2" t="3047" r="50259" b="76581"/>
                    <a:stretch/>
                  </pic:blipFill>
                  <pic:spPr bwMode="auto">
                    <a:xfrm>
                      <a:off x="0" y="0"/>
                      <a:ext cx="3774511" cy="137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CB26C" w14:textId="77777777" w:rsidR="0053305E" w:rsidRDefault="0053305E" w:rsidP="00F01F34">
      <w:pPr>
        <w:spacing w:line="360" w:lineRule="auto"/>
        <w:rPr>
          <w:lang w:val="pt-BR"/>
        </w:rPr>
      </w:pPr>
    </w:p>
    <w:p w14:paraId="727125BF" w14:textId="6354239E" w:rsidR="0053305E" w:rsidRDefault="0053305E" w:rsidP="00F01F34">
      <w:pPr>
        <w:spacing w:line="360" w:lineRule="auto"/>
        <w:rPr>
          <w:lang w:val="pt-BR"/>
        </w:rPr>
      </w:pPr>
      <w:r>
        <w:rPr>
          <w:noProof/>
        </w:rPr>
        <w:drawing>
          <wp:inline distT="0" distB="0" distL="0" distR="0" wp14:anchorId="0442B175" wp14:editId="3634E683">
            <wp:extent cx="3762375" cy="1369116"/>
            <wp:effectExtent l="0" t="0" r="0" b="0"/>
            <wp:docPr id="1090890527" name="Imagem 2" descr="Diagram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890527" name="Imagem 2" descr="Diagrama, Tex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4" t="24702" r="50127" b="54926"/>
                    <a:stretch/>
                  </pic:blipFill>
                  <pic:spPr bwMode="auto">
                    <a:xfrm>
                      <a:off x="0" y="0"/>
                      <a:ext cx="3775074" cy="1373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CD4E5" w14:textId="77777777" w:rsidR="0053305E" w:rsidRPr="0053305E" w:rsidRDefault="0053305E" w:rsidP="00F01F34">
      <w:pPr>
        <w:spacing w:line="360" w:lineRule="auto"/>
        <w:rPr>
          <w:lang w:val="pt-BR"/>
        </w:rPr>
      </w:pPr>
    </w:p>
    <w:p w14:paraId="2C83A95C" w14:textId="197142A7" w:rsidR="001248B7" w:rsidRDefault="0053305E" w:rsidP="00F01F34">
      <w:pPr>
        <w:spacing w:line="360" w:lineRule="auto"/>
      </w:pPr>
      <w:r>
        <w:rPr>
          <w:noProof/>
        </w:rPr>
        <w:drawing>
          <wp:inline distT="0" distB="0" distL="0" distR="0" wp14:anchorId="44AFDA80" wp14:editId="3D95C860">
            <wp:extent cx="3768420" cy="1379220"/>
            <wp:effectExtent l="0" t="0" r="0" b="0"/>
            <wp:docPr id="848795029" name="Imagem 3" descr="Diagram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95029" name="Imagem 3" descr="Diagrama, Tex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2" t="46678" r="50524" b="32950"/>
                    <a:stretch/>
                  </pic:blipFill>
                  <pic:spPr bwMode="auto">
                    <a:xfrm>
                      <a:off x="0" y="0"/>
                      <a:ext cx="3772824" cy="1380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A6CB2" w14:textId="77777777" w:rsidR="000E7BC8" w:rsidRDefault="000E7BC8" w:rsidP="00F01F34">
      <w:pPr>
        <w:spacing w:line="360" w:lineRule="auto"/>
      </w:pPr>
    </w:p>
    <w:p w14:paraId="6708EB15" w14:textId="38F2A396" w:rsidR="000E7BC8" w:rsidRDefault="0053305E" w:rsidP="00F01F34">
      <w:pPr>
        <w:spacing w:line="360" w:lineRule="auto"/>
      </w:pPr>
      <w:r>
        <w:rPr>
          <w:noProof/>
        </w:rPr>
        <w:drawing>
          <wp:inline distT="0" distB="0" distL="0" distR="0" wp14:anchorId="2CEA4D04" wp14:editId="7601C955">
            <wp:extent cx="3779119" cy="822960"/>
            <wp:effectExtent l="0" t="0" r="0" b="0"/>
            <wp:docPr id="1030874402" name="Imagem 4" descr="Diagram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874402" name="Imagem 4" descr="Diagrama, Tex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2" t="69776" r="50259" b="18033"/>
                    <a:stretch/>
                  </pic:blipFill>
                  <pic:spPr bwMode="auto">
                    <a:xfrm>
                      <a:off x="0" y="0"/>
                      <a:ext cx="3783565" cy="823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EEB74C" w14:textId="77777777" w:rsidR="000E7BC8" w:rsidRDefault="000E7BC8" w:rsidP="00F01F34">
      <w:pPr>
        <w:spacing w:line="360" w:lineRule="auto"/>
      </w:pPr>
    </w:p>
    <w:p w14:paraId="1A09015D" w14:textId="24050B11" w:rsidR="000E7BC8" w:rsidRDefault="0053305E" w:rsidP="00F01F34">
      <w:pPr>
        <w:spacing w:line="360" w:lineRule="auto"/>
      </w:pPr>
      <w:r>
        <w:rPr>
          <w:noProof/>
        </w:rPr>
        <w:drawing>
          <wp:inline distT="0" distB="0" distL="0" distR="0" wp14:anchorId="06D65FCF" wp14:editId="2D677BB6">
            <wp:extent cx="3800698" cy="845820"/>
            <wp:effectExtent l="0" t="0" r="0" b="0"/>
            <wp:docPr id="875919705" name="Imagem 5" descr="Diagram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919705" name="Imagem 5" descr="Diagrama, Tex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6" t="84374" r="50391" b="3275"/>
                    <a:stretch/>
                  </pic:blipFill>
                  <pic:spPr bwMode="auto">
                    <a:xfrm>
                      <a:off x="0" y="0"/>
                      <a:ext cx="3804763" cy="84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47D7E" w14:textId="2E03BEBC" w:rsidR="001248B7" w:rsidRDefault="001248B7" w:rsidP="00F01F34">
      <w:pPr>
        <w:spacing w:line="360" w:lineRule="auto"/>
      </w:pPr>
    </w:p>
    <w:p w14:paraId="70583433" w14:textId="77777777" w:rsidR="0053305E" w:rsidRDefault="0053305E" w:rsidP="00F01F34">
      <w:pPr>
        <w:spacing w:line="360" w:lineRule="auto"/>
      </w:pPr>
    </w:p>
    <w:p w14:paraId="7C716A72" w14:textId="5C5F46D9" w:rsidR="000E7BC8" w:rsidRDefault="0053305E" w:rsidP="00F01F34">
      <w:pPr>
        <w:spacing w:line="360" w:lineRule="auto"/>
      </w:pPr>
      <w:r>
        <w:rPr>
          <w:noProof/>
        </w:rPr>
        <w:drawing>
          <wp:inline distT="0" distB="0" distL="0" distR="0" wp14:anchorId="35F7DEA9" wp14:editId="0C0B6D29">
            <wp:extent cx="3815419" cy="998220"/>
            <wp:effectExtent l="0" t="0" r="0" b="0"/>
            <wp:docPr id="1428529657" name="Imagem 6" descr="Diagram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29657" name="Imagem 6" descr="Diagrama, Tex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990" t="3529" r="2503" b="82034"/>
                    <a:stretch/>
                  </pic:blipFill>
                  <pic:spPr bwMode="auto">
                    <a:xfrm>
                      <a:off x="0" y="0"/>
                      <a:ext cx="3821843" cy="999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B084C" w14:textId="60B8F19C" w:rsidR="000E7BC8" w:rsidRDefault="000E7BC8" w:rsidP="00F01F34">
      <w:pPr>
        <w:spacing w:line="360" w:lineRule="auto"/>
      </w:pPr>
    </w:p>
    <w:p w14:paraId="6B7E207F" w14:textId="73B766D4" w:rsidR="000E7BC8" w:rsidRDefault="0053305E" w:rsidP="00F01F34">
      <w:pPr>
        <w:spacing w:line="360" w:lineRule="auto"/>
      </w:pPr>
      <w:r>
        <w:rPr>
          <w:noProof/>
        </w:rPr>
        <w:drawing>
          <wp:inline distT="0" distB="0" distL="0" distR="0" wp14:anchorId="0612F8CF" wp14:editId="13786019">
            <wp:extent cx="3815080" cy="882099"/>
            <wp:effectExtent l="0" t="0" r="0" b="0"/>
            <wp:docPr id="917654625" name="Imagem 7" descr="Diagram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54625" name="Imagem 7" descr="Diagrama, Tex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58" t="22457" r="2370" b="64711"/>
                    <a:stretch/>
                  </pic:blipFill>
                  <pic:spPr bwMode="auto">
                    <a:xfrm>
                      <a:off x="0" y="0"/>
                      <a:ext cx="3821213" cy="883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8AA57" w14:textId="3219DA2B" w:rsidR="000E7BC8" w:rsidRDefault="000E7BC8" w:rsidP="00F01F34">
      <w:pPr>
        <w:spacing w:line="360" w:lineRule="auto"/>
      </w:pPr>
    </w:p>
    <w:p w14:paraId="470943BC" w14:textId="7BFFFDA5" w:rsidR="000E7BC8" w:rsidRDefault="0053305E" w:rsidP="00F01F34">
      <w:pPr>
        <w:spacing w:line="360" w:lineRule="auto"/>
      </w:pPr>
      <w:r>
        <w:rPr>
          <w:noProof/>
        </w:rPr>
        <w:drawing>
          <wp:inline distT="0" distB="0" distL="0" distR="0" wp14:anchorId="2B441E71" wp14:editId="5FF34A5B">
            <wp:extent cx="3811905" cy="1752600"/>
            <wp:effectExtent l="0" t="0" r="0" b="0"/>
            <wp:docPr id="1431141925" name="Imagem 8" descr="Diagram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41925" name="Imagem 8" descr="Diagrama, Tex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58" t="42989" r="2105" b="31346"/>
                    <a:stretch/>
                  </pic:blipFill>
                  <pic:spPr bwMode="auto">
                    <a:xfrm>
                      <a:off x="0" y="0"/>
                      <a:ext cx="3820101" cy="1756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74A63" w14:textId="24D37E10" w:rsidR="000E7BC8" w:rsidRDefault="000E7BC8" w:rsidP="00F01F34">
      <w:pPr>
        <w:spacing w:line="360" w:lineRule="auto"/>
      </w:pPr>
    </w:p>
    <w:p w14:paraId="7B4A36F2" w14:textId="77777777" w:rsidR="000E7BC8" w:rsidRDefault="000E7BC8" w:rsidP="00F01F34">
      <w:pPr>
        <w:spacing w:line="360" w:lineRule="auto"/>
      </w:pPr>
    </w:p>
    <w:p w14:paraId="2DA185AE" w14:textId="6097E881" w:rsidR="000E7BC8" w:rsidRDefault="000E7BC8" w:rsidP="00F01F34">
      <w:pPr>
        <w:spacing w:line="360" w:lineRule="auto"/>
      </w:pPr>
    </w:p>
    <w:p w14:paraId="7556FC1C" w14:textId="77777777" w:rsidR="00F01F34" w:rsidRDefault="00F01F34" w:rsidP="00F01F34">
      <w:pPr>
        <w:spacing w:line="360" w:lineRule="auto"/>
      </w:pPr>
    </w:p>
    <w:p w14:paraId="587D98E2" w14:textId="77777777" w:rsidR="00F01F34" w:rsidRDefault="00F01F34" w:rsidP="00F01F34">
      <w:pPr>
        <w:spacing w:line="360" w:lineRule="auto"/>
      </w:pPr>
    </w:p>
    <w:p w14:paraId="11EC6325" w14:textId="77777777" w:rsidR="00F01F34" w:rsidRDefault="00F01F34" w:rsidP="00F01F34">
      <w:pPr>
        <w:spacing w:line="360" w:lineRule="auto"/>
      </w:pPr>
    </w:p>
    <w:p w14:paraId="10E2481B" w14:textId="77777777" w:rsidR="00F01F34" w:rsidRDefault="00F01F34" w:rsidP="00F01F34">
      <w:pPr>
        <w:spacing w:line="360" w:lineRule="auto"/>
      </w:pPr>
    </w:p>
    <w:p w14:paraId="12777326" w14:textId="77777777" w:rsidR="00F01F34" w:rsidRDefault="00F01F34" w:rsidP="00F01F34">
      <w:pPr>
        <w:spacing w:line="360" w:lineRule="auto"/>
      </w:pPr>
    </w:p>
    <w:p w14:paraId="324D32E8" w14:textId="77777777" w:rsidR="00F01F34" w:rsidRDefault="00F01F34" w:rsidP="00F01F34">
      <w:pPr>
        <w:spacing w:line="360" w:lineRule="auto"/>
      </w:pPr>
    </w:p>
    <w:p w14:paraId="572E66B1" w14:textId="77777777" w:rsidR="00F01F34" w:rsidRDefault="00F01F34" w:rsidP="00F01F34">
      <w:pPr>
        <w:spacing w:line="360" w:lineRule="auto"/>
      </w:pPr>
    </w:p>
    <w:p w14:paraId="796C3AE4" w14:textId="33341C9F" w:rsidR="00C06B3B" w:rsidRPr="00C06B3B" w:rsidRDefault="001248B7" w:rsidP="00F01F34">
      <w:pPr>
        <w:pStyle w:val="Ttulo1"/>
        <w:spacing w:line="360" w:lineRule="auto"/>
      </w:pPr>
      <w:bookmarkStart w:id="15" w:name="_Toc117256969"/>
      <w:bookmarkStart w:id="16" w:name="_Toc148719321"/>
      <w:r>
        <w:lastRenderedPageBreak/>
        <w:t>Especificar Políticas e SLA’s das Operações dos Serviços</w:t>
      </w:r>
      <w:bookmarkEnd w:id="15"/>
      <w:bookmarkEnd w:id="16"/>
    </w:p>
    <w:p w14:paraId="555E89FE" w14:textId="77777777" w:rsidR="008038C8" w:rsidRPr="008038C8" w:rsidRDefault="008038C8" w:rsidP="008038C8">
      <w:pPr>
        <w:spacing w:line="360" w:lineRule="auto"/>
        <w:rPr>
          <w:b/>
          <w:bCs/>
          <w:lang w:val="pt-BR"/>
        </w:rPr>
      </w:pPr>
      <w:r w:rsidRPr="008038C8">
        <w:rPr>
          <w:b/>
          <w:bCs/>
          <w:lang w:val="pt-BR"/>
        </w:rPr>
        <w:t>Políticas do Serviço: Professor</w:t>
      </w:r>
    </w:p>
    <w:p w14:paraId="26E0C1EC" w14:textId="77777777" w:rsidR="008038C8" w:rsidRPr="008038C8" w:rsidRDefault="008038C8" w:rsidP="008038C8">
      <w:pPr>
        <w:spacing w:line="360" w:lineRule="auto"/>
        <w:ind w:left="720"/>
        <w:rPr>
          <w:lang w:val="pt-BR"/>
        </w:rPr>
      </w:pPr>
      <w:r w:rsidRPr="008038C8">
        <w:rPr>
          <w:lang w:val="pt-BR"/>
        </w:rPr>
        <w:t>• Operação: Cadastrar professor</w:t>
      </w:r>
    </w:p>
    <w:p w14:paraId="177C3CC0" w14:textId="77777777" w:rsidR="008038C8" w:rsidRPr="008038C8" w:rsidRDefault="008038C8" w:rsidP="008038C8">
      <w:pPr>
        <w:spacing w:line="360" w:lineRule="auto"/>
        <w:ind w:left="1440"/>
        <w:rPr>
          <w:lang w:val="pt-BR"/>
        </w:rPr>
      </w:pPr>
      <w:r w:rsidRPr="008038C8">
        <w:rPr>
          <w:lang w:val="pt-BR"/>
        </w:rPr>
        <w:t>1. Segurança de Acesso: Apenas administradores e o próprio professor têm acesso.</w:t>
      </w:r>
    </w:p>
    <w:p w14:paraId="14334634" w14:textId="77777777" w:rsidR="008038C8" w:rsidRPr="008038C8" w:rsidRDefault="008038C8" w:rsidP="008038C8">
      <w:pPr>
        <w:spacing w:line="360" w:lineRule="auto"/>
        <w:ind w:left="1440"/>
        <w:rPr>
          <w:lang w:val="pt-BR"/>
        </w:rPr>
      </w:pPr>
      <w:r w:rsidRPr="008038C8">
        <w:rPr>
          <w:lang w:val="pt-BR"/>
        </w:rPr>
        <w:t>2. Desempenho: Tempo de resposta aproximadamente 200 ms.</w:t>
      </w:r>
    </w:p>
    <w:p w14:paraId="6E0B19FD" w14:textId="155C4660" w:rsidR="008038C8" w:rsidRPr="008038C8" w:rsidRDefault="008038C8" w:rsidP="008038C8">
      <w:pPr>
        <w:spacing w:line="360" w:lineRule="auto"/>
        <w:ind w:left="1440"/>
        <w:rPr>
          <w:lang w:val="pt-BR"/>
        </w:rPr>
      </w:pPr>
      <w:r w:rsidRPr="008038C8">
        <w:rPr>
          <w:lang w:val="pt-BR"/>
        </w:rPr>
        <w:t>3. Disponibilidade: O sistema funcionará 24h por dia e 7 dias por semana.</w:t>
      </w:r>
    </w:p>
    <w:p w14:paraId="3AF0F85F" w14:textId="77777777" w:rsidR="008038C8" w:rsidRPr="008038C8" w:rsidRDefault="008038C8" w:rsidP="008038C8">
      <w:pPr>
        <w:spacing w:line="360" w:lineRule="auto"/>
        <w:ind w:left="720"/>
        <w:rPr>
          <w:lang w:val="pt-BR"/>
        </w:rPr>
      </w:pPr>
      <w:r w:rsidRPr="008038C8">
        <w:rPr>
          <w:lang w:val="pt-BR"/>
        </w:rPr>
        <w:t>• Operação: Obter professor</w:t>
      </w:r>
    </w:p>
    <w:p w14:paraId="497518EC" w14:textId="63F23631" w:rsidR="008038C8" w:rsidRPr="008038C8" w:rsidRDefault="008038C8" w:rsidP="008038C8">
      <w:pPr>
        <w:spacing w:line="360" w:lineRule="auto"/>
        <w:ind w:left="1440"/>
        <w:rPr>
          <w:lang w:val="pt-BR"/>
        </w:rPr>
      </w:pPr>
      <w:r w:rsidRPr="008038C8">
        <w:rPr>
          <w:lang w:val="pt-BR"/>
        </w:rPr>
        <w:t xml:space="preserve">1. Segurança de Acesso: Todos os </w:t>
      </w:r>
      <w:r w:rsidR="009A7431" w:rsidRPr="008038C8">
        <w:rPr>
          <w:lang w:val="pt-BR"/>
        </w:rPr>
        <w:t>usuários</w:t>
      </w:r>
      <w:r w:rsidRPr="008038C8">
        <w:rPr>
          <w:lang w:val="pt-BR"/>
        </w:rPr>
        <w:t xml:space="preserve"> têm acesso.</w:t>
      </w:r>
    </w:p>
    <w:p w14:paraId="2C49E95B" w14:textId="77777777" w:rsidR="008038C8" w:rsidRPr="008038C8" w:rsidRDefault="008038C8" w:rsidP="008038C8">
      <w:pPr>
        <w:spacing w:line="360" w:lineRule="auto"/>
        <w:ind w:left="1440"/>
        <w:rPr>
          <w:lang w:val="pt-BR"/>
        </w:rPr>
      </w:pPr>
      <w:r w:rsidRPr="008038C8">
        <w:rPr>
          <w:lang w:val="pt-BR"/>
        </w:rPr>
        <w:t>2. Desempenho: Tempo de resposta aproximadamente 200 ms.</w:t>
      </w:r>
    </w:p>
    <w:p w14:paraId="65CF3715" w14:textId="1AE884C1" w:rsidR="008038C8" w:rsidRPr="008038C8" w:rsidRDefault="008038C8" w:rsidP="008038C8">
      <w:pPr>
        <w:spacing w:line="360" w:lineRule="auto"/>
        <w:ind w:left="1440"/>
        <w:rPr>
          <w:lang w:val="pt-BR"/>
        </w:rPr>
      </w:pPr>
      <w:r w:rsidRPr="008038C8">
        <w:rPr>
          <w:lang w:val="pt-BR"/>
        </w:rPr>
        <w:t>3. Disponibilidade: O sistema funcionará 24h por dia e 7 dias por semana.</w:t>
      </w:r>
    </w:p>
    <w:p w14:paraId="598102DC" w14:textId="77777777" w:rsidR="008038C8" w:rsidRPr="008038C8" w:rsidRDefault="008038C8" w:rsidP="008038C8">
      <w:pPr>
        <w:spacing w:line="360" w:lineRule="auto"/>
        <w:ind w:left="720"/>
        <w:rPr>
          <w:lang w:val="pt-BR"/>
        </w:rPr>
      </w:pPr>
      <w:r w:rsidRPr="008038C8">
        <w:rPr>
          <w:lang w:val="pt-BR"/>
        </w:rPr>
        <w:t>• Operação: Deletar professor</w:t>
      </w:r>
    </w:p>
    <w:p w14:paraId="455790C8" w14:textId="77777777" w:rsidR="008038C8" w:rsidRPr="008038C8" w:rsidRDefault="008038C8" w:rsidP="008038C8">
      <w:pPr>
        <w:spacing w:line="360" w:lineRule="auto"/>
        <w:ind w:left="1440"/>
        <w:rPr>
          <w:lang w:val="pt-BR"/>
        </w:rPr>
      </w:pPr>
      <w:r w:rsidRPr="008038C8">
        <w:rPr>
          <w:lang w:val="pt-BR"/>
        </w:rPr>
        <w:t>1. Segurança de Acesso: Apenas administradores e o próprio professor têm acesso.</w:t>
      </w:r>
    </w:p>
    <w:p w14:paraId="4B5A20D9" w14:textId="77777777" w:rsidR="008038C8" w:rsidRPr="008038C8" w:rsidRDefault="008038C8" w:rsidP="008038C8">
      <w:pPr>
        <w:spacing w:line="360" w:lineRule="auto"/>
        <w:ind w:left="1440"/>
        <w:rPr>
          <w:lang w:val="pt-BR"/>
        </w:rPr>
      </w:pPr>
      <w:r w:rsidRPr="008038C8">
        <w:rPr>
          <w:lang w:val="pt-BR"/>
        </w:rPr>
        <w:t>2. Desempenho: Tempo de resposta aproximadamente 200 ms.</w:t>
      </w:r>
    </w:p>
    <w:p w14:paraId="48C54BFE" w14:textId="6539A27F" w:rsidR="008038C8" w:rsidRPr="008038C8" w:rsidRDefault="008038C8" w:rsidP="008038C8">
      <w:pPr>
        <w:spacing w:line="360" w:lineRule="auto"/>
        <w:ind w:left="1440"/>
        <w:rPr>
          <w:lang w:val="pt-BR"/>
        </w:rPr>
      </w:pPr>
      <w:r w:rsidRPr="008038C8">
        <w:rPr>
          <w:lang w:val="pt-BR"/>
        </w:rPr>
        <w:t>3. Disponibilidade: O sistema funcionará 24h por dia e 7 dias por semana.</w:t>
      </w:r>
    </w:p>
    <w:p w14:paraId="54013B9E" w14:textId="77777777" w:rsidR="008038C8" w:rsidRPr="008038C8" w:rsidRDefault="008038C8" w:rsidP="008038C8">
      <w:pPr>
        <w:spacing w:line="360" w:lineRule="auto"/>
        <w:ind w:left="720"/>
        <w:rPr>
          <w:lang w:val="pt-BR"/>
        </w:rPr>
      </w:pPr>
      <w:r w:rsidRPr="008038C8">
        <w:rPr>
          <w:lang w:val="pt-BR"/>
        </w:rPr>
        <w:t>• Operação: Atualizar professor</w:t>
      </w:r>
    </w:p>
    <w:p w14:paraId="4E590F43" w14:textId="77777777" w:rsidR="008038C8" w:rsidRPr="008038C8" w:rsidRDefault="008038C8" w:rsidP="008038C8">
      <w:pPr>
        <w:spacing w:line="360" w:lineRule="auto"/>
        <w:ind w:left="1440"/>
        <w:rPr>
          <w:lang w:val="pt-BR"/>
        </w:rPr>
      </w:pPr>
      <w:r w:rsidRPr="008038C8">
        <w:rPr>
          <w:lang w:val="pt-BR"/>
        </w:rPr>
        <w:t>1. Segurança de Acesso: Apenas administradores e o próprio professor têm acesso.</w:t>
      </w:r>
    </w:p>
    <w:p w14:paraId="49AB68A3" w14:textId="77777777" w:rsidR="008038C8" w:rsidRPr="008038C8" w:rsidRDefault="008038C8" w:rsidP="008038C8">
      <w:pPr>
        <w:spacing w:line="360" w:lineRule="auto"/>
        <w:ind w:left="1440"/>
        <w:rPr>
          <w:lang w:val="pt-BR"/>
        </w:rPr>
      </w:pPr>
      <w:r w:rsidRPr="008038C8">
        <w:rPr>
          <w:lang w:val="pt-BR"/>
        </w:rPr>
        <w:t>2. Desempenho: Tempo de resposta aproximadamente 200 ms.</w:t>
      </w:r>
    </w:p>
    <w:p w14:paraId="0475A4BB" w14:textId="433E5DF8" w:rsidR="008038C8" w:rsidRDefault="008038C8" w:rsidP="008038C8">
      <w:pPr>
        <w:spacing w:line="360" w:lineRule="auto"/>
        <w:ind w:left="1440"/>
        <w:rPr>
          <w:lang w:val="pt-BR"/>
        </w:rPr>
      </w:pPr>
      <w:r w:rsidRPr="008038C8">
        <w:rPr>
          <w:lang w:val="pt-BR"/>
        </w:rPr>
        <w:t>3. Disponibilidade: O sistema funcionará 24h por dia e 7 dias por semana.</w:t>
      </w:r>
    </w:p>
    <w:p w14:paraId="38264578" w14:textId="77777777" w:rsidR="008038C8" w:rsidRPr="008038C8" w:rsidRDefault="008038C8" w:rsidP="008038C8">
      <w:pPr>
        <w:spacing w:line="360" w:lineRule="auto"/>
        <w:rPr>
          <w:lang w:val="pt-BR"/>
        </w:rPr>
      </w:pPr>
    </w:p>
    <w:p w14:paraId="0A6E024F" w14:textId="7C1EF867" w:rsidR="008038C8" w:rsidRPr="008038C8" w:rsidRDefault="008038C8" w:rsidP="008038C8">
      <w:pPr>
        <w:spacing w:line="360" w:lineRule="auto"/>
        <w:rPr>
          <w:b/>
          <w:bCs/>
          <w:lang w:val="pt-BR"/>
        </w:rPr>
      </w:pPr>
      <w:r w:rsidRPr="008038C8">
        <w:rPr>
          <w:b/>
          <w:bCs/>
          <w:lang w:val="pt-BR"/>
        </w:rPr>
        <w:t>Políticas do Serviço: Aluno</w:t>
      </w:r>
    </w:p>
    <w:p w14:paraId="395B37AA" w14:textId="77777777" w:rsidR="008038C8" w:rsidRPr="008038C8" w:rsidRDefault="008038C8" w:rsidP="008038C8">
      <w:pPr>
        <w:spacing w:line="360" w:lineRule="auto"/>
        <w:ind w:left="720"/>
        <w:rPr>
          <w:lang w:val="pt-BR"/>
        </w:rPr>
      </w:pPr>
      <w:r w:rsidRPr="008038C8">
        <w:rPr>
          <w:lang w:val="pt-BR"/>
        </w:rPr>
        <w:t>• Operação: Cadastrar aluno</w:t>
      </w:r>
    </w:p>
    <w:p w14:paraId="7B73399D" w14:textId="77777777" w:rsidR="008038C8" w:rsidRPr="008038C8" w:rsidRDefault="008038C8" w:rsidP="008038C8">
      <w:pPr>
        <w:spacing w:line="360" w:lineRule="auto"/>
        <w:ind w:left="1440"/>
        <w:rPr>
          <w:lang w:val="pt-BR"/>
        </w:rPr>
      </w:pPr>
      <w:r w:rsidRPr="008038C8">
        <w:rPr>
          <w:lang w:val="pt-BR"/>
        </w:rPr>
        <w:t>1. Segurança de Acesso: Apenas administradores e o próprio aluno têm acesso.</w:t>
      </w:r>
    </w:p>
    <w:p w14:paraId="0E763978" w14:textId="77777777" w:rsidR="008038C8" w:rsidRPr="008038C8" w:rsidRDefault="008038C8" w:rsidP="008038C8">
      <w:pPr>
        <w:spacing w:line="360" w:lineRule="auto"/>
        <w:ind w:left="1440"/>
        <w:rPr>
          <w:lang w:val="pt-BR"/>
        </w:rPr>
      </w:pPr>
      <w:r w:rsidRPr="008038C8">
        <w:rPr>
          <w:lang w:val="pt-BR"/>
        </w:rPr>
        <w:t>2. Desempenho: Tempo de resposta aproximadamente 200 ms.</w:t>
      </w:r>
    </w:p>
    <w:p w14:paraId="2D7E538E" w14:textId="15626DE7" w:rsidR="008038C8" w:rsidRDefault="008038C8" w:rsidP="008038C8">
      <w:pPr>
        <w:spacing w:line="360" w:lineRule="auto"/>
        <w:ind w:left="1440"/>
        <w:rPr>
          <w:lang w:val="pt-BR"/>
        </w:rPr>
      </w:pPr>
      <w:r w:rsidRPr="008038C8">
        <w:rPr>
          <w:lang w:val="pt-BR"/>
        </w:rPr>
        <w:t>3. Disponibilidade: O sistema funcionará 24h por dia e 7 dias por semana.</w:t>
      </w:r>
    </w:p>
    <w:p w14:paraId="220C02E5" w14:textId="77777777" w:rsidR="008038C8" w:rsidRDefault="008038C8" w:rsidP="008038C8">
      <w:pPr>
        <w:spacing w:line="360" w:lineRule="auto"/>
        <w:ind w:left="1440"/>
        <w:rPr>
          <w:lang w:val="pt-BR"/>
        </w:rPr>
      </w:pPr>
    </w:p>
    <w:p w14:paraId="10694D61" w14:textId="77777777" w:rsidR="008038C8" w:rsidRDefault="008038C8" w:rsidP="008038C8">
      <w:pPr>
        <w:spacing w:line="360" w:lineRule="auto"/>
        <w:ind w:left="1440"/>
        <w:rPr>
          <w:lang w:val="pt-BR"/>
        </w:rPr>
      </w:pPr>
    </w:p>
    <w:p w14:paraId="11114F73" w14:textId="77777777" w:rsidR="008038C8" w:rsidRPr="008038C8" w:rsidRDefault="008038C8" w:rsidP="008038C8">
      <w:pPr>
        <w:spacing w:line="360" w:lineRule="auto"/>
        <w:ind w:left="1440"/>
        <w:rPr>
          <w:lang w:val="pt-BR"/>
        </w:rPr>
      </w:pPr>
    </w:p>
    <w:p w14:paraId="62584D12" w14:textId="77777777" w:rsidR="008038C8" w:rsidRPr="008038C8" w:rsidRDefault="008038C8" w:rsidP="008038C8">
      <w:pPr>
        <w:spacing w:line="360" w:lineRule="auto"/>
        <w:ind w:left="720"/>
        <w:rPr>
          <w:lang w:val="pt-BR"/>
        </w:rPr>
      </w:pPr>
      <w:r w:rsidRPr="008038C8">
        <w:rPr>
          <w:lang w:val="pt-BR"/>
        </w:rPr>
        <w:lastRenderedPageBreak/>
        <w:t>• Operação: Obter aluno</w:t>
      </w:r>
    </w:p>
    <w:p w14:paraId="70918740" w14:textId="77777777" w:rsidR="008038C8" w:rsidRPr="008038C8" w:rsidRDefault="008038C8" w:rsidP="008038C8">
      <w:pPr>
        <w:spacing w:line="360" w:lineRule="auto"/>
        <w:ind w:left="1440"/>
        <w:rPr>
          <w:lang w:val="pt-BR"/>
        </w:rPr>
      </w:pPr>
      <w:r w:rsidRPr="008038C8">
        <w:rPr>
          <w:lang w:val="pt-BR"/>
        </w:rPr>
        <w:t>1. Segurança de Acesso: Apenas administradores, professores e o próprio aluno têm acesso.</w:t>
      </w:r>
    </w:p>
    <w:p w14:paraId="19FE88AE" w14:textId="77777777" w:rsidR="008038C8" w:rsidRPr="008038C8" w:rsidRDefault="008038C8" w:rsidP="008038C8">
      <w:pPr>
        <w:spacing w:line="360" w:lineRule="auto"/>
        <w:ind w:left="1440"/>
        <w:rPr>
          <w:lang w:val="pt-BR"/>
        </w:rPr>
      </w:pPr>
      <w:r w:rsidRPr="008038C8">
        <w:rPr>
          <w:lang w:val="pt-BR"/>
        </w:rPr>
        <w:t>2. Desempenho: Tempo de resposta aproximadamente 200 ms.</w:t>
      </w:r>
    </w:p>
    <w:p w14:paraId="06A25370" w14:textId="1B6539AD" w:rsidR="008038C8" w:rsidRPr="008038C8" w:rsidRDefault="008038C8" w:rsidP="008038C8">
      <w:pPr>
        <w:spacing w:line="360" w:lineRule="auto"/>
        <w:ind w:left="1440"/>
        <w:rPr>
          <w:lang w:val="pt-BR"/>
        </w:rPr>
      </w:pPr>
      <w:r w:rsidRPr="008038C8">
        <w:rPr>
          <w:lang w:val="pt-BR"/>
        </w:rPr>
        <w:t>3. Disponibilidade: O sistema funcionará 24h por dia e 7 dias por semana.</w:t>
      </w:r>
    </w:p>
    <w:p w14:paraId="1C67AC02" w14:textId="77777777" w:rsidR="008038C8" w:rsidRPr="008038C8" w:rsidRDefault="008038C8" w:rsidP="008038C8">
      <w:pPr>
        <w:spacing w:line="360" w:lineRule="auto"/>
        <w:ind w:left="720"/>
        <w:rPr>
          <w:lang w:val="pt-BR"/>
        </w:rPr>
      </w:pPr>
      <w:r w:rsidRPr="008038C8">
        <w:rPr>
          <w:lang w:val="pt-BR"/>
        </w:rPr>
        <w:t>• Operação: Deletar aluno</w:t>
      </w:r>
    </w:p>
    <w:p w14:paraId="503E84AB" w14:textId="77777777" w:rsidR="008038C8" w:rsidRPr="008038C8" w:rsidRDefault="008038C8" w:rsidP="008038C8">
      <w:pPr>
        <w:spacing w:line="360" w:lineRule="auto"/>
        <w:ind w:left="1440"/>
        <w:rPr>
          <w:lang w:val="pt-BR"/>
        </w:rPr>
      </w:pPr>
      <w:r w:rsidRPr="008038C8">
        <w:rPr>
          <w:lang w:val="pt-BR"/>
        </w:rPr>
        <w:t xml:space="preserve">1. Segurança de Acesso: Apenas administradores e o </w:t>
      </w:r>
      <w:proofErr w:type="spellStart"/>
      <w:r w:rsidRPr="008038C8">
        <w:rPr>
          <w:lang w:val="pt-BR"/>
        </w:rPr>
        <w:t>própio</w:t>
      </w:r>
      <w:proofErr w:type="spellEnd"/>
      <w:r w:rsidRPr="008038C8">
        <w:rPr>
          <w:lang w:val="pt-BR"/>
        </w:rPr>
        <w:t xml:space="preserve"> aluno têm acesso.</w:t>
      </w:r>
    </w:p>
    <w:p w14:paraId="097479F4" w14:textId="77777777" w:rsidR="008038C8" w:rsidRPr="008038C8" w:rsidRDefault="008038C8" w:rsidP="008038C8">
      <w:pPr>
        <w:spacing w:line="360" w:lineRule="auto"/>
        <w:ind w:left="1440"/>
        <w:rPr>
          <w:lang w:val="pt-BR"/>
        </w:rPr>
      </w:pPr>
      <w:r w:rsidRPr="008038C8">
        <w:rPr>
          <w:lang w:val="pt-BR"/>
        </w:rPr>
        <w:t>2. Desempenho: Tempo de resposta aproximadamente 200 ms.</w:t>
      </w:r>
    </w:p>
    <w:p w14:paraId="12043AC8" w14:textId="6F1BDFCA" w:rsidR="008038C8" w:rsidRPr="008038C8" w:rsidRDefault="008038C8" w:rsidP="008038C8">
      <w:pPr>
        <w:spacing w:line="360" w:lineRule="auto"/>
        <w:ind w:left="1440"/>
        <w:rPr>
          <w:lang w:val="pt-BR"/>
        </w:rPr>
      </w:pPr>
      <w:r w:rsidRPr="008038C8">
        <w:rPr>
          <w:lang w:val="pt-BR"/>
        </w:rPr>
        <w:t>3. Disponibilidade: O sistema funcionará 24h por dia e 7 dias por semana.</w:t>
      </w:r>
    </w:p>
    <w:p w14:paraId="474FBDFB" w14:textId="77777777" w:rsidR="008038C8" w:rsidRPr="008038C8" w:rsidRDefault="008038C8" w:rsidP="008038C8">
      <w:pPr>
        <w:spacing w:line="360" w:lineRule="auto"/>
        <w:ind w:left="720"/>
        <w:rPr>
          <w:lang w:val="pt-BR"/>
        </w:rPr>
      </w:pPr>
      <w:r w:rsidRPr="008038C8">
        <w:rPr>
          <w:lang w:val="pt-BR"/>
        </w:rPr>
        <w:t>• Operação: Atualizar aluno</w:t>
      </w:r>
    </w:p>
    <w:p w14:paraId="59383048" w14:textId="77777777" w:rsidR="008038C8" w:rsidRPr="008038C8" w:rsidRDefault="008038C8" w:rsidP="008038C8">
      <w:pPr>
        <w:spacing w:line="360" w:lineRule="auto"/>
        <w:ind w:left="1440"/>
        <w:rPr>
          <w:lang w:val="pt-BR"/>
        </w:rPr>
      </w:pPr>
      <w:r w:rsidRPr="008038C8">
        <w:rPr>
          <w:lang w:val="pt-BR"/>
        </w:rPr>
        <w:t>1. Segurança de Acesso: Apenas administradores e o próprio aluno têm acesso.</w:t>
      </w:r>
    </w:p>
    <w:p w14:paraId="5BA11BC9" w14:textId="77777777" w:rsidR="008038C8" w:rsidRPr="008038C8" w:rsidRDefault="008038C8" w:rsidP="008038C8">
      <w:pPr>
        <w:spacing w:line="360" w:lineRule="auto"/>
        <w:ind w:left="1440"/>
        <w:rPr>
          <w:lang w:val="pt-BR"/>
        </w:rPr>
      </w:pPr>
      <w:r w:rsidRPr="008038C8">
        <w:rPr>
          <w:lang w:val="pt-BR"/>
        </w:rPr>
        <w:t>2. Desempenho: Tempo de resposta aproximadamente 200 ms.</w:t>
      </w:r>
    </w:p>
    <w:p w14:paraId="4EB3E1DC" w14:textId="77777777" w:rsidR="008038C8" w:rsidRPr="008038C8" w:rsidRDefault="008038C8" w:rsidP="008038C8">
      <w:pPr>
        <w:spacing w:line="360" w:lineRule="auto"/>
        <w:ind w:left="1440"/>
        <w:rPr>
          <w:lang w:val="pt-BR"/>
        </w:rPr>
      </w:pPr>
      <w:r w:rsidRPr="008038C8">
        <w:rPr>
          <w:lang w:val="pt-BR"/>
        </w:rPr>
        <w:t>3. Disponibilidade: O sistema funcionará 24h por dia e 7 dias por semana.</w:t>
      </w:r>
    </w:p>
    <w:p w14:paraId="65EC87B7" w14:textId="77777777" w:rsidR="008038C8" w:rsidRPr="008038C8" w:rsidRDefault="008038C8" w:rsidP="008038C8">
      <w:pPr>
        <w:spacing w:line="360" w:lineRule="auto"/>
        <w:rPr>
          <w:lang w:val="pt-BR"/>
        </w:rPr>
      </w:pPr>
    </w:p>
    <w:p w14:paraId="5698B942" w14:textId="2F43D13B" w:rsidR="008038C8" w:rsidRPr="008038C8" w:rsidRDefault="008038C8" w:rsidP="008038C8">
      <w:pPr>
        <w:spacing w:line="360" w:lineRule="auto"/>
        <w:rPr>
          <w:b/>
          <w:bCs/>
          <w:lang w:val="pt-BR"/>
        </w:rPr>
      </w:pPr>
      <w:r w:rsidRPr="008038C8">
        <w:rPr>
          <w:b/>
          <w:bCs/>
          <w:lang w:val="pt-BR"/>
        </w:rPr>
        <w:t>Políticas do Serviço: Assunto</w:t>
      </w:r>
    </w:p>
    <w:p w14:paraId="3C07EA59" w14:textId="77777777" w:rsidR="008038C8" w:rsidRPr="008038C8" w:rsidRDefault="008038C8" w:rsidP="008038C8">
      <w:pPr>
        <w:spacing w:line="360" w:lineRule="auto"/>
        <w:ind w:left="720"/>
        <w:rPr>
          <w:lang w:val="pt-BR"/>
        </w:rPr>
      </w:pPr>
      <w:r w:rsidRPr="008038C8">
        <w:rPr>
          <w:lang w:val="pt-BR"/>
        </w:rPr>
        <w:t>• Operação: Cadastrar assunto</w:t>
      </w:r>
    </w:p>
    <w:p w14:paraId="16B63C37" w14:textId="77777777" w:rsidR="008038C8" w:rsidRPr="008038C8" w:rsidRDefault="008038C8" w:rsidP="008038C8">
      <w:pPr>
        <w:spacing w:line="360" w:lineRule="auto"/>
        <w:ind w:left="1440"/>
        <w:rPr>
          <w:lang w:val="pt-BR"/>
        </w:rPr>
      </w:pPr>
      <w:r w:rsidRPr="008038C8">
        <w:rPr>
          <w:lang w:val="pt-BR"/>
        </w:rPr>
        <w:t>1. Segurança de Acesso: Apenas administradores e professores têm acesso.</w:t>
      </w:r>
    </w:p>
    <w:p w14:paraId="6830C253" w14:textId="77777777" w:rsidR="008038C8" w:rsidRPr="008038C8" w:rsidRDefault="008038C8" w:rsidP="008038C8">
      <w:pPr>
        <w:spacing w:line="360" w:lineRule="auto"/>
        <w:ind w:left="1440"/>
        <w:rPr>
          <w:lang w:val="pt-BR"/>
        </w:rPr>
      </w:pPr>
      <w:r w:rsidRPr="008038C8">
        <w:rPr>
          <w:lang w:val="pt-BR"/>
        </w:rPr>
        <w:t>2. Desempenho: Tempo de resposta aproximadamente 200 ms.</w:t>
      </w:r>
    </w:p>
    <w:p w14:paraId="432491A1" w14:textId="6021B655" w:rsidR="008038C8" w:rsidRPr="008038C8" w:rsidRDefault="008038C8" w:rsidP="008038C8">
      <w:pPr>
        <w:spacing w:line="360" w:lineRule="auto"/>
        <w:ind w:left="1440"/>
        <w:rPr>
          <w:lang w:val="pt-BR"/>
        </w:rPr>
      </w:pPr>
      <w:r w:rsidRPr="008038C8">
        <w:rPr>
          <w:lang w:val="pt-BR"/>
        </w:rPr>
        <w:t>3. Disponibilidade: O sistema funcionará 24h por dia e 7 dias por semana.</w:t>
      </w:r>
    </w:p>
    <w:p w14:paraId="6CF3B410" w14:textId="77777777" w:rsidR="008038C8" w:rsidRPr="008038C8" w:rsidRDefault="008038C8" w:rsidP="008038C8">
      <w:pPr>
        <w:spacing w:line="360" w:lineRule="auto"/>
        <w:ind w:left="720"/>
        <w:rPr>
          <w:lang w:val="pt-BR"/>
        </w:rPr>
      </w:pPr>
      <w:r w:rsidRPr="008038C8">
        <w:rPr>
          <w:lang w:val="pt-BR"/>
        </w:rPr>
        <w:t>• Operação: Obter assunto</w:t>
      </w:r>
    </w:p>
    <w:p w14:paraId="5C4FBD33" w14:textId="77777777" w:rsidR="008038C8" w:rsidRPr="008038C8" w:rsidRDefault="008038C8" w:rsidP="008038C8">
      <w:pPr>
        <w:spacing w:line="360" w:lineRule="auto"/>
        <w:ind w:left="1440"/>
        <w:rPr>
          <w:lang w:val="pt-BR"/>
        </w:rPr>
      </w:pPr>
      <w:r w:rsidRPr="008038C8">
        <w:rPr>
          <w:lang w:val="pt-BR"/>
        </w:rPr>
        <w:t>1. Segurança de Acesso: Apenas administradores, professores e alunos têm acesso.</w:t>
      </w:r>
    </w:p>
    <w:p w14:paraId="7A1A433D" w14:textId="77777777" w:rsidR="008038C8" w:rsidRPr="008038C8" w:rsidRDefault="008038C8" w:rsidP="008038C8">
      <w:pPr>
        <w:spacing w:line="360" w:lineRule="auto"/>
        <w:ind w:left="1440"/>
        <w:rPr>
          <w:lang w:val="pt-BR"/>
        </w:rPr>
      </w:pPr>
      <w:r w:rsidRPr="008038C8">
        <w:rPr>
          <w:lang w:val="pt-BR"/>
        </w:rPr>
        <w:t>2. Desempenho: Tempo de resposta aproximadamente 200 ms.</w:t>
      </w:r>
    </w:p>
    <w:p w14:paraId="76E1BB27" w14:textId="085CC6A1" w:rsidR="008038C8" w:rsidRPr="008038C8" w:rsidRDefault="008038C8" w:rsidP="008038C8">
      <w:pPr>
        <w:spacing w:line="360" w:lineRule="auto"/>
        <w:ind w:left="1440"/>
        <w:rPr>
          <w:lang w:val="pt-BR"/>
        </w:rPr>
      </w:pPr>
      <w:r w:rsidRPr="008038C8">
        <w:rPr>
          <w:lang w:val="pt-BR"/>
        </w:rPr>
        <w:t>3. Disponibilidade: O sistema funcionará 24h por dia e 7 dias por semana.</w:t>
      </w:r>
    </w:p>
    <w:p w14:paraId="4CD5BB9B" w14:textId="77777777" w:rsidR="008038C8" w:rsidRPr="008038C8" w:rsidRDefault="008038C8" w:rsidP="008038C8">
      <w:pPr>
        <w:spacing w:line="360" w:lineRule="auto"/>
        <w:ind w:left="720"/>
        <w:rPr>
          <w:lang w:val="pt-BR"/>
        </w:rPr>
      </w:pPr>
      <w:r w:rsidRPr="008038C8">
        <w:rPr>
          <w:lang w:val="pt-BR"/>
        </w:rPr>
        <w:t>• Operação: Deletar assunto</w:t>
      </w:r>
    </w:p>
    <w:p w14:paraId="3E8B0DA3" w14:textId="77777777" w:rsidR="008038C8" w:rsidRPr="008038C8" w:rsidRDefault="008038C8" w:rsidP="008038C8">
      <w:pPr>
        <w:spacing w:line="360" w:lineRule="auto"/>
        <w:ind w:left="1440"/>
        <w:rPr>
          <w:lang w:val="pt-BR"/>
        </w:rPr>
      </w:pPr>
      <w:r w:rsidRPr="008038C8">
        <w:rPr>
          <w:lang w:val="pt-BR"/>
        </w:rPr>
        <w:t>1. Segurança de Acesso: Apenas administradores e professores têm acesso.</w:t>
      </w:r>
    </w:p>
    <w:p w14:paraId="7797085E" w14:textId="77777777" w:rsidR="008038C8" w:rsidRPr="008038C8" w:rsidRDefault="008038C8" w:rsidP="008038C8">
      <w:pPr>
        <w:spacing w:line="360" w:lineRule="auto"/>
        <w:ind w:left="1440"/>
        <w:rPr>
          <w:lang w:val="pt-BR"/>
        </w:rPr>
      </w:pPr>
      <w:r w:rsidRPr="008038C8">
        <w:rPr>
          <w:lang w:val="pt-BR"/>
        </w:rPr>
        <w:t>2. Desempenho: Tempo de resposta aproximadamente 200 ms.</w:t>
      </w:r>
    </w:p>
    <w:p w14:paraId="7828FC66" w14:textId="77777777" w:rsidR="008038C8" w:rsidRPr="008038C8" w:rsidRDefault="008038C8" w:rsidP="008038C8">
      <w:pPr>
        <w:spacing w:line="360" w:lineRule="auto"/>
        <w:ind w:left="1440"/>
        <w:rPr>
          <w:lang w:val="pt-BR"/>
        </w:rPr>
      </w:pPr>
      <w:r w:rsidRPr="008038C8">
        <w:rPr>
          <w:lang w:val="pt-BR"/>
        </w:rPr>
        <w:t>3. Disponibilidade: O sistema funcionará 24h por dia e 7 dias por semana.</w:t>
      </w:r>
    </w:p>
    <w:p w14:paraId="5767D7CE" w14:textId="77777777" w:rsidR="008038C8" w:rsidRDefault="008038C8" w:rsidP="008038C8">
      <w:pPr>
        <w:spacing w:line="360" w:lineRule="auto"/>
        <w:ind w:left="720"/>
        <w:rPr>
          <w:lang w:val="pt-BR"/>
        </w:rPr>
      </w:pPr>
    </w:p>
    <w:p w14:paraId="390F2536" w14:textId="77777777" w:rsidR="008038C8" w:rsidRPr="008038C8" w:rsidRDefault="008038C8" w:rsidP="008038C8">
      <w:pPr>
        <w:spacing w:line="360" w:lineRule="auto"/>
        <w:ind w:left="720"/>
        <w:rPr>
          <w:lang w:val="pt-BR"/>
        </w:rPr>
      </w:pPr>
    </w:p>
    <w:p w14:paraId="45CED254" w14:textId="77777777" w:rsidR="008038C8" w:rsidRPr="008038C8" w:rsidRDefault="008038C8" w:rsidP="008038C8">
      <w:pPr>
        <w:spacing w:line="360" w:lineRule="auto"/>
        <w:ind w:left="720"/>
        <w:rPr>
          <w:lang w:val="pt-BR"/>
        </w:rPr>
      </w:pPr>
      <w:r w:rsidRPr="008038C8">
        <w:rPr>
          <w:lang w:val="pt-BR"/>
        </w:rPr>
        <w:lastRenderedPageBreak/>
        <w:t>• Operação: Atualizar assunto</w:t>
      </w:r>
    </w:p>
    <w:p w14:paraId="2A67A7D9" w14:textId="77777777" w:rsidR="008038C8" w:rsidRPr="008038C8" w:rsidRDefault="008038C8" w:rsidP="008038C8">
      <w:pPr>
        <w:spacing w:line="360" w:lineRule="auto"/>
        <w:ind w:left="1440"/>
        <w:rPr>
          <w:lang w:val="pt-BR"/>
        </w:rPr>
      </w:pPr>
      <w:r w:rsidRPr="008038C8">
        <w:rPr>
          <w:lang w:val="pt-BR"/>
        </w:rPr>
        <w:t>1. Segurança de Acesso: Apenas administradores e professores têm acesso.</w:t>
      </w:r>
    </w:p>
    <w:p w14:paraId="659F06AC" w14:textId="77777777" w:rsidR="008038C8" w:rsidRPr="008038C8" w:rsidRDefault="008038C8" w:rsidP="008038C8">
      <w:pPr>
        <w:spacing w:line="360" w:lineRule="auto"/>
        <w:ind w:left="1440"/>
        <w:rPr>
          <w:lang w:val="pt-BR"/>
        </w:rPr>
      </w:pPr>
      <w:r w:rsidRPr="008038C8">
        <w:rPr>
          <w:lang w:val="pt-BR"/>
        </w:rPr>
        <w:t>2. Desempenho: Tempo de resposta aproximadamente 200 ms.</w:t>
      </w:r>
    </w:p>
    <w:p w14:paraId="20CFE255" w14:textId="77777777" w:rsidR="008038C8" w:rsidRPr="008038C8" w:rsidRDefault="008038C8" w:rsidP="008038C8">
      <w:pPr>
        <w:spacing w:line="360" w:lineRule="auto"/>
        <w:ind w:left="1440"/>
        <w:rPr>
          <w:lang w:val="pt-BR"/>
        </w:rPr>
      </w:pPr>
      <w:r w:rsidRPr="008038C8">
        <w:rPr>
          <w:lang w:val="pt-BR"/>
        </w:rPr>
        <w:t>3. Disponibilidade: O sistema funcionará 24h por dia e 7 dias por semana.</w:t>
      </w:r>
    </w:p>
    <w:p w14:paraId="366DC15C" w14:textId="77777777" w:rsidR="008038C8" w:rsidRPr="008038C8" w:rsidRDefault="008038C8" w:rsidP="008038C8">
      <w:pPr>
        <w:spacing w:line="360" w:lineRule="auto"/>
        <w:rPr>
          <w:lang w:val="pt-BR"/>
        </w:rPr>
      </w:pPr>
    </w:p>
    <w:p w14:paraId="2B54B3DE" w14:textId="0CF23920" w:rsidR="008038C8" w:rsidRPr="008038C8" w:rsidRDefault="008038C8" w:rsidP="008038C8">
      <w:pPr>
        <w:spacing w:line="360" w:lineRule="auto"/>
        <w:rPr>
          <w:b/>
          <w:bCs/>
          <w:lang w:val="pt-BR"/>
        </w:rPr>
      </w:pPr>
      <w:r w:rsidRPr="008038C8">
        <w:rPr>
          <w:b/>
          <w:bCs/>
          <w:lang w:val="pt-BR"/>
        </w:rPr>
        <w:t>Políticas do Serviço: Gerenciar Pagamento</w:t>
      </w:r>
    </w:p>
    <w:p w14:paraId="6B850797" w14:textId="77777777" w:rsidR="008038C8" w:rsidRPr="008038C8" w:rsidRDefault="008038C8" w:rsidP="008038C8">
      <w:pPr>
        <w:spacing w:line="360" w:lineRule="auto"/>
        <w:ind w:left="720"/>
        <w:rPr>
          <w:lang w:val="pt-BR"/>
        </w:rPr>
      </w:pPr>
      <w:r w:rsidRPr="008038C8">
        <w:rPr>
          <w:lang w:val="pt-BR"/>
        </w:rPr>
        <w:t>• Operação: Obter Pagamento</w:t>
      </w:r>
    </w:p>
    <w:p w14:paraId="698111AE" w14:textId="77777777" w:rsidR="008038C8" w:rsidRPr="008038C8" w:rsidRDefault="008038C8" w:rsidP="008038C8">
      <w:pPr>
        <w:spacing w:line="360" w:lineRule="auto"/>
        <w:ind w:left="1440"/>
        <w:rPr>
          <w:lang w:val="pt-BR"/>
        </w:rPr>
      </w:pPr>
      <w:r w:rsidRPr="008038C8">
        <w:rPr>
          <w:lang w:val="pt-BR"/>
        </w:rPr>
        <w:t>1. Segurança de Acesso: Apenas administradores e o respectivo pagador têm acesso.</w:t>
      </w:r>
    </w:p>
    <w:p w14:paraId="17903AB9" w14:textId="77777777" w:rsidR="008038C8" w:rsidRPr="008038C8" w:rsidRDefault="008038C8" w:rsidP="008038C8">
      <w:pPr>
        <w:spacing w:line="360" w:lineRule="auto"/>
        <w:ind w:left="1440"/>
        <w:rPr>
          <w:lang w:val="pt-BR"/>
        </w:rPr>
      </w:pPr>
      <w:r w:rsidRPr="008038C8">
        <w:rPr>
          <w:lang w:val="pt-BR"/>
        </w:rPr>
        <w:t>2. Desempenho: Tempo de resposta aproximadamente 200 ms.</w:t>
      </w:r>
    </w:p>
    <w:p w14:paraId="13297E03" w14:textId="77777777" w:rsidR="008038C8" w:rsidRPr="008038C8" w:rsidRDefault="008038C8" w:rsidP="008038C8">
      <w:pPr>
        <w:spacing w:line="360" w:lineRule="auto"/>
        <w:ind w:left="1440"/>
        <w:rPr>
          <w:lang w:val="pt-BR"/>
        </w:rPr>
      </w:pPr>
      <w:r w:rsidRPr="008038C8">
        <w:rPr>
          <w:lang w:val="pt-BR"/>
        </w:rPr>
        <w:t>3. Disponibilidade: O sistema funcionará 24h por dia e 7 dias por semana.</w:t>
      </w:r>
    </w:p>
    <w:p w14:paraId="39D3F269" w14:textId="77777777" w:rsidR="008038C8" w:rsidRPr="008038C8" w:rsidRDefault="008038C8" w:rsidP="008038C8">
      <w:pPr>
        <w:spacing w:line="360" w:lineRule="auto"/>
        <w:rPr>
          <w:lang w:val="pt-BR"/>
        </w:rPr>
      </w:pPr>
    </w:p>
    <w:p w14:paraId="21839B32" w14:textId="438635D3" w:rsidR="008038C8" w:rsidRPr="008038C8" w:rsidRDefault="008038C8" w:rsidP="008038C8">
      <w:pPr>
        <w:spacing w:line="360" w:lineRule="auto"/>
        <w:rPr>
          <w:b/>
          <w:bCs/>
          <w:lang w:val="pt-BR"/>
        </w:rPr>
      </w:pPr>
      <w:r w:rsidRPr="008038C8">
        <w:rPr>
          <w:b/>
          <w:bCs/>
          <w:lang w:val="pt-BR"/>
        </w:rPr>
        <w:t xml:space="preserve">Políticas do Serviço: Monitorar Fórum </w:t>
      </w:r>
    </w:p>
    <w:p w14:paraId="50E5923F" w14:textId="77777777" w:rsidR="008038C8" w:rsidRPr="008038C8" w:rsidRDefault="008038C8" w:rsidP="008038C8">
      <w:pPr>
        <w:spacing w:line="360" w:lineRule="auto"/>
        <w:ind w:left="720"/>
        <w:rPr>
          <w:lang w:val="pt-BR"/>
        </w:rPr>
      </w:pPr>
      <w:r w:rsidRPr="008038C8">
        <w:rPr>
          <w:lang w:val="pt-BR"/>
        </w:rPr>
        <w:t>• Operação: Inserir Pergunta</w:t>
      </w:r>
    </w:p>
    <w:p w14:paraId="122866DD" w14:textId="77777777" w:rsidR="008038C8" w:rsidRPr="008038C8" w:rsidRDefault="008038C8" w:rsidP="008038C8">
      <w:pPr>
        <w:spacing w:line="360" w:lineRule="auto"/>
        <w:ind w:left="1440"/>
        <w:rPr>
          <w:lang w:val="pt-BR"/>
        </w:rPr>
      </w:pPr>
      <w:r w:rsidRPr="008038C8">
        <w:rPr>
          <w:lang w:val="pt-BR"/>
        </w:rPr>
        <w:t>1. Segurança de Acesso: Apenas alunos e professores autenticados têm acesso.</w:t>
      </w:r>
    </w:p>
    <w:p w14:paraId="32FED5F2" w14:textId="77777777" w:rsidR="008038C8" w:rsidRPr="008038C8" w:rsidRDefault="008038C8" w:rsidP="008038C8">
      <w:pPr>
        <w:spacing w:line="360" w:lineRule="auto"/>
        <w:ind w:left="1440"/>
        <w:rPr>
          <w:lang w:val="pt-BR"/>
        </w:rPr>
      </w:pPr>
      <w:r w:rsidRPr="008038C8">
        <w:rPr>
          <w:lang w:val="pt-BR"/>
        </w:rPr>
        <w:t>2. Desempenho: Tempo de resposta aproximadamente 200 ms.</w:t>
      </w:r>
    </w:p>
    <w:p w14:paraId="5E9A044D" w14:textId="0ECBB825" w:rsidR="008038C8" w:rsidRPr="008038C8" w:rsidRDefault="008038C8" w:rsidP="008038C8">
      <w:pPr>
        <w:spacing w:line="360" w:lineRule="auto"/>
        <w:ind w:left="1440"/>
        <w:rPr>
          <w:lang w:val="pt-BR"/>
        </w:rPr>
      </w:pPr>
      <w:r w:rsidRPr="008038C8">
        <w:rPr>
          <w:lang w:val="pt-BR"/>
        </w:rPr>
        <w:t>3. Disponibilidade: O sistema funcionará 24h por dia e 7 dias por semana.</w:t>
      </w:r>
    </w:p>
    <w:p w14:paraId="55A3E7FF" w14:textId="77777777" w:rsidR="008038C8" w:rsidRPr="008038C8" w:rsidRDefault="008038C8" w:rsidP="008038C8">
      <w:pPr>
        <w:spacing w:line="360" w:lineRule="auto"/>
        <w:ind w:left="720"/>
        <w:rPr>
          <w:lang w:val="pt-BR"/>
        </w:rPr>
      </w:pPr>
      <w:r w:rsidRPr="008038C8">
        <w:rPr>
          <w:lang w:val="pt-BR"/>
        </w:rPr>
        <w:t>• Operação: Inserir Resposta</w:t>
      </w:r>
    </w:p>
    <w:p w14:paraId="0C07FC4E" w14:textId="77777777" w:rsidR="008038C8" w:rsidRPr="008038C8" w:rsidRDefault="008038C8" w:rsidP="008038C8">
      <w:pPr>
        <w:spacing w:line="360" w:lineRule="auto"/>
        <w:ind w:left="1440"/>
        <w:rPr>
          <w:lang w:val="pt-BR"/>
        </w:rPr>
      </w:pPr>
      <w:r w:rsidRPr="008038C8">
        <w:rPr>
          <w:lang w:val="pt-BR"/>
        </w:rPr>
        <w:t>1. Segurança de Acesso: Apenas alunos e professores autenticados têm acesso.</w:t>
      </w:r>
    </w:p>
    <w:p w14:paraId="2966E792" w14:textId="77777777" w:rsidR="008038C8" w:rsidRPr="008038C8" w:rsidRDefault="008038C8" w:rsidP="008038C8">
      <w:pPr>
        <w:spacing w:line="360" w:lineRule="auto"/>
        <w:ind w:left="1440"/>
        <w:rPr>
          <w:lang w:val="pt-BR"/>
        </w:rPr>
      </w:pPr>
      <w:r w:rsidRPr="008038C8">
        <w:rPr>
          <w:lang w:val="pt-BR"/>
        </w:rPr>
        <w:t>2. Desempenho: Tempo de resposta aproximadamente 200 ms.</w:t>
      </w:r>
    </w:p>
    <w:p w14:paraId="6BCE9E75" w14:textId="77777777" w:rsidR="008038C8" w:rsidRPr="008038C8" w:rsidRDefault="008038C8" w:rsidP="008038C8">
      <w:pPr>
        <w:spacing w:line="360" w:lineRule="auto"/>
        <w:ind w:left="1440"/>
        <w:rPr>
          <w:lang w:val="pt-BR"/>
        </w:rPr>
      </w:pPr>
      <w:r w:rsidRPr="008038C8">
        <w:rPr>
          <w:lang w:val="pt-BR"/>
        </w:rPr>
        <w:t>3. Disponibilidade: O sistema funcionará 24h por dia e 7 dias por semana.</w:t>
      </w:r>
    </w:p>
    <w:p w14:paraId="70A1E736" w14:textId="77777777" w:rsidR="008038C8" w:rsidRPr="008038C8" w:rsidRDefault="008038C8" w:rsidP="008038C8">
      <w:pPr>
        <w:spacing w:line="360" w:lineRule="auto"/>
        <w:rPr>
          <w:lang w:val="pt-BR"/>
        </w:rPr>
      </w:pPr>
    </w:p>
    <w:p w14:paraId="0E2FF470" w14:textId="77777777" w:rsidR="008038C8" w:rsidRPr="008038C8" w:rsidRDefault="008038C8" w:rsidP="008038C8">
      <w:pPr>
        <w:spacing w:line="360" w:lineRule="auto"/>
        <w:rPr>
          <w:b/>
          <w:bCs/>
          <w:lang w:val="pt-BR"/>
        </w:rPr>
      </w:pPr>
      <w:r w:rsidRPr="008038C8">
        <w:rPr>
          <w:b/>
          <w:bCs/>
          <w:lang w:val="pt-BR"/>
        </w:rPr>
        <w:t>Políticas do Serviço: Autenticar</w:t>
      </w:r>
    </w:p>
    <w:p w14:paraId="60C11CDD" w14:textId="77777777" w:rsidR="008038C8" w:rsidRPr="008038C8" w:rsidRDefault="008038C8" w:rsidP="008038C8">
      <w:pPr>
        <w:spacing w:line="360" w:lineRule="auto"/>
        <w:ind w:left="720"/>
        <w:rPr>
          <w:lang w:val="pt-BR"/>
        </w:rPr>
      </w:pPr>
      <w:r w:rsidRPr="008038C8">
        <w:rPr>
          <w:lang w:val="pt-BR"/>
        </w:rPr>
        <w:t>• Operação: Logar</w:t>
      </w:r>
    </w:p>
    <w:p w14:paraId="6B7D429E" w14:textId="77777777" w:rsidR="008038C8" w:rsidRPr="008038C8" w:rsidRDefault="008038C8" w:rsidP="008038C8">
      <w:pPr>
        <w:spacing w:line="360" w:lineRule="auto"/>
        <w:ind w:left="1440"/>
        <w:rPr>
          <w:lang w:val="pt-BR"/>
        </w:rPr>
      </w:pPr>
      <w:r w:rsidRPr="008038C8">
        <w:rPr>
          <w:lang w:val="pt-BR"/>
        </w:rPr>
        <w:t>1. Segurança de Acesso: Qualquer usuário pode tentar realizar login, mas somente contas cadastradas conseguirão acesso.</w:t>
      </w:r>
    </w:p>
    <w:p w14:paraId="3F719CA9" w14:textId="77777777" w:rsidR="008038C8" w:rsidRPr="008038C8" w:rsidRDefault="008038C8" w:rsidP="008038C8">
      <w:pPr>
        <w:spacing w:line="360" w:lineRule="auto"/>
        <w:ind w:left="1440"/>
        <w:rPr>
          <w:lang w:val="pt-BR"/>
        </w:rPr>
      </w:pPr>
      <w:r w:rsidRPr="008038C8">
        <w:rPr>
          <w:lang w:val="pt-BR"/>
        </w:rPr>
        <w:t>2. Desempenho: Tempo de resposta aproximadamente 200 ms.</w:t>
      </w:r>
    </w:p>
    <w:p w14:paraId="0493E394" w14:textId="77777777" w:rsidR="008038C8" w:rsidRPr="008038C8" w:rsidRDefault="008038C8" w:rsidP="008038C8">
      <w:pPr>
        <w:spacing w:line="360" w:lineRule="auto"/>
        <w:ind w:left="1440"/>
        <w:rPr>
          <w:lang w:val="pt-BR"/>
        </w:rPr>
      </w:pPr>
      <w:r w:rsidRPr="008038C8">
        <w:rPr>
          <w:lang w:val="pt-BR"/>
        </w:rPr>
        <w:t>3. Disponibilidade: O sistema funcionará 24h por dia e 7 dias por semana.</w:t>
      </w:r>
    </w:p>
    <w:p w14:paraId="388E529F" w14:textId="77777777" w:rsidR="008038C8" w:rsidRDefault="008038C8" w:rsidP="008038C8">
      <w:pPr>
        <w:spacing w:line="360" w:lineRule="auto"/>
        <w:rPr>
          <w:lang w:val="pt-BR"/>
        </w:rPr>
      </w:pPr>
    </w:p>
    <w:p w14:paraId="75C9C4C5" w14:textId="77777777" w:rsidR="008038C8" w:rsidRPr="008038C8" w:rsidRDefault="008038C8" w:rsidP="008038C8">
      <w:pPr>
        <w:spacing w:line="360" w:lineRule="auto"/>
        <w:rPr>
          <w:lang w:val="pt-BR"/>
        </w:rPr>
      </w:pPr>
    </w:p>
    <w:p w14:paraId="125E95C2" w14:textId="588EA769" w:rsidR="008038C8" w:rsidRPr="008038C8" w:rsidRDefault="008038C8" w:rsidP="008038C8">
      <w:pPr>
        <w:spacing w:line="360" w:lineRule="auto"/>
        <w:rPr>
          <w:b/>
          <w:bCs/>
          <w:lang w:val="pt-BR"/>
        </w:rPr>
      </w:pPr>
      <w:r w:rsidRPr="008038C8">
        <w:rPr>
          <w:b/>
          <w:bCs/>
          <w:lang w:val="pt-BR"/>
        </w:rPr>
        <w:lastRenderedPageBreak/>
        <w:t>Políticas do Serviço: Gerenciar Aula</w:t>
      </w:r>
    </w:p>
    <w:p w14:paraId="51A3E59A" w14:textId="77777777" w:rsidR="008038C8" w:rsidRPr="008038C8" w:rsidRDefault="008038C8" w:rsidP="008038C8">
      <w:pPr>
        <w:spacing w:line="360" w:lineRule="auto"/>
        <w:ind w:left="720"/>
        <w:rPr>
          <w:lang w:val="pt-BR"/>
        </w:rPr>
      </w:pPr>
      <w:r w:rsidRPr="008038C8">
        <w:rPr>
          <w:lang w:val="pt-BR"/>
        </w:rPr>
        <w:t>• Operação: Registrar aula</w:t>
      </w:r>
    </w:p>
    <w:p w14:paraId="17AC32A5" w14:textId="77777777" w:rsidR="008038C8" w:rsidRPr="008038C8" w:rsidRDefault="008038C8" w:rsidP="008038C8">
      <w:pPr>
        <w:spacing w:line="360" w:lineRule="auto"/>
        <w:ind w:left="1440"/>
        <w:rPr>
          <w:lang w:val="pt-BR"/>
        </w:rPr>
      </w:pPr>
      <w:r w:rsidRPr="008038C8">
        <w:rPr>
          <w:lang w:val="pt-BR"/>
        </w:rPr>
        <w:t>1. Segurança de Acesso: Apenas administradores e professores têm acesso.</w:t>
      </w:r>
    </w:p>
    <w:p w14:paraId="441F946C" w14:textId="77777777" w:rsidR="008038C8" w:rsidRPr="008038C8" w:rsidRDefault="008038C8" w:rsidP="008038C8">
      <w:pPr>
        <w:spacing w:line="360" w:lineRule="auto"/>
        <w:ind w:left="1440"/>
        <w:rPr>
          <w:lang w:val="pt-BR"/>
        </w:rPr>
      </w:pPr>
      <w:r w:rsidRPr="008038C8">
        <w:rPr>
          <w:lang w:val="pt-BR"/>
        </w:rPr>
        <w:t>2. Desempenho: Tempo de resposta aproximadamente 200 ms.</w:t>
      </w:r>
    </w:p>
    <w:p w14:paraId="7A40E341" w14:textId="73B94C12" w:rsidR="008038C8" w:rsidRPr="008038C8" w:rsidRDefault="008038C8" w:rsidP="008038C8">
      <w:pPr>
        <w:spacing w:line="360" w:lineRule="auto"/>
        <w:ind w:left="1440"/>
        <w:rPr>
          <w:lang w:val="pt-BR"/>
        </w:rPr>
      </w:pPr>
      <w:r w:rsidRPr="008038C8">
        <w:rPr>
          <w:lang w:val="pt-BR"/>
        </w:rPr>
        <w:t>3. Disponibilidade: O sistema funcionará 24h por dia e 7 dias por semana.</w:t>
      </w:r>
    </w:p>
    <w:p w14:paraId="265B4095" w14:textId="77777777" w:rsidR="008038C8" w:rsidRPr="008038C8" w:rsidRDefault="008038C8" w:rsidP="008038C8">
      <w:pPr>
        <w:spacing w:line="360" w:lineRule="auto"/>
        <w:ind w:left="720"/>
        <w:rPr>
          <w:lang w:val="pt-BR"/>
        </w:rPr>
      </w:pPr>
      <w:r w:rsidRPr="008038C8">
        <w:rPr>
          <w:lang w:val="pt-BR"/>
        </w:rPr>
        <w:t>• Operação: Obter aula</w:t>
      </w:r>
    </w:p>
    <w:p w14:paraId="15C9534C" w14:textId="77777777" w:rsidR="008038C8" w:rsidRPr="008038C8" w:rsidRDefault="008038C8" w:rsidP="008038C8">
      <w:pPr>
        <w:spacing w:line="360" w:lineRule="auto"/>
        <w:ind w:left="1440"/>
        <w:rPr>
          <w:lang w:val="pt-BR"/>
        </w:rPr>
      </w:pPr>
      <w:r w:rsidRPr="008038C8">
        <w:rPr>
          <w:lang w:val="pt-BR"/>
        </w:rPr>
        <w:t>1. Segurança de Acesso: Apenas administradores, professores e alunos inscritos na aula têm acesso.</w:t>
      </w:r>
    </w:p>
    <w:p w14:paraId="678D42CE" w14:textId="77777777" w:rsidR="008038C8" w:rsidRPr="008038C8" w:rsidRDefault="008038C8" w:rsidP="008038C8">
      <w:pPr>
        <w:spacing w:line="360" w:lineRule="auto"/>
        <w:ind w:left="1440"/>
        <w:rPr>
          <w:lang w:val="pt-BR"/>
        </w:rPr>
      </w:pPr>
      <w:r w:rsidRPr="008038C8">
        <w:rPr>
          <w:lang w:val="pt-BR"/>
        </w:rPr>
        <w:t>2. Desempenho: Tempo de resposta aproximadamente 200 ms.</w:t>
      </w:r>
    </w:p>
    <w:p w14:paraId="4E4E9942" w14:textId="26A84215" w:rsidR="008038C8" w:rsidRPr="008038C8" w:rsidRDefault="008038C8" w:rsidP="008038C8">
      <w:pPr>
        <w:spacing w:line="360" w:lineRule="auto"/>
        <w:ind w:left="1440"/>
        <w:rPr>
          <w:lang w:val="pt-BR"/>
        </w:rPr>
      </w:pPr>
      <w:r w:rsidRPr="008038C8">
        <w:rPr>
          <w:lang w:val="pt-BR"/>
        </w:rPr>
        <w:t>3. Disponibilidade: O sistema funcionará 24h por dia e 7 dias por semana.</w:t>
      </w:r>
    </w:p>
    <w:p w14:paraId="385A5ECE" w14:textId="77777777" w:rsidR="008038C8" w:rsidRPr="008038C8" w:rsidRDefault="008038C8" w:rsidP="008038C8">
      <w:pPr>
        <w:spacing w:line="360" w:lineRule="auto"/>
        <w:ind w:left="720"/>
        <w:rPr>
          <w:lang w:val="pt-BR"/>
        </w:rPr>
      </w:pPr>
      <w:r w:rsidRPr="008038C8">
        <w:rPr>
          <w:lang w:val="pt-BR"/>
        </w:rPr>
        <w:t>• Operação: Criar ambiente</w:t>
      </w:r>
    </w:p>
    <w:p w14:paraId="7DF3D8E7" w14:textId="77777777" w:rsidR="008038C8" w:rsidRPr="008038C8" w:rsidRDefault="008038C8" w:rsidP="008038C8">
      <w:pPr>
        <w:spacing w:line="360" w:lineRule="auto"/>
        <w:ind w:left="1440"/>
        <w:rPr>
          <w:lang w:val="pt-BR"/>
        </w:rPr>
      </w:pPr>
      <w:r w:rsidRPr="008038C8">
        <w:rPr>
          <w:lang w:val="pt-BR"/>
        </w:rPr>
        <w:t>1. Segurança de Acesso: Apenas administradores têm acesso.</w:t>
      </w:r>
    </w:p>
    <w:p w14:paraId="0ED50E7B" w14:textId="77777777" w:rsidR="008038C8" w:rsidRPr="008038C8" w:rsidRDefault="008038C8" w:rsidP="008038C8">
      <w:pPr>
        <w:spacing w:line="360" w:lineRule="auto"/>
        <w:ind w:left="1440"/>
        <w:rPr>
          <w:lang w:val="pt-BR"/>
        </w:rPr>
      </w:pPr>
      <w:r w:rsidRPr="008038C8">
        <w:rPr>
          <w:lang w:val="pt-BR"/>
        </w:rPr>
        <w:t>2. Desempenho: Tempo de resposta aproximadamente 200 ms.</w:t>
      </w:r>
    </w:p>
    <w:p w14:paraId="788D7D3C" w14:textId="1FFBD6B4" w:rsidR="008038C8" w:rsidRPr="008038C8" w:rsidRDefault="008038C8" w:rsidP="008038C8">
      <w:pPr>
        <w:spacing w:line="360" w:lineRule="auto"/>
        <w:ind w:left="1440"/>
        <w:rPr>
          <w:lang w:val="pt-BR"/>
        </w:rPr>
      </w:pPr>
      <w:r w:rsidRPr="008038C8">
        <w:rPr>
          <w:lang w:val="pt-BR"/>
        </w:rPr>
        <w:t>3. Disponibilidade: O sistema funcionará 24h por dia e 7 dias por semana.</w:t>
      </w:r>
    </w:p>
    <w:p w14:paraId="670A5769" w14:textId="77777777" w:rsidR="008038C8" w:rsidRPr="008038C8" w:rsidRDefault="008038C8" w:rsidP="008038C8">
      <w:pPr>
        <w:spacing w:line="360" w:lineRule="auto"/>
        <w:ind w:left="720"/>
        <w:rPr>
          <w:lang w:val="pt-BR"/>
        </w:rPr>
      </w:pPr>
      <w:r w:rsidRPr="008038C8">
        <w:rPr>
          <w:lang w:val="pt-BR"/>
        </w:rPr>
        <w:t>• Operação: Obter assunto</w:t>
      </w:r>
    </w:p>
    <w:p w14:paraId="12C857A6" w14:textId="77777777" w:rsidR="008038C8" w:rsidRPr="008038C8" w:rsidRDefault="008038C8" w:rsidP="008038C8">
      <w:pPr>
        <w:spacing w:line="360" w:lineRule="auto"/>
        <w:ind w:left="1440"/>
        <w:rPr>
          <w:lang w:val="pt-BR"/>
        </w:rPr>
      </w:pPr>
      <w:r w:rsidRPr="008038C8">
        <w:rPr>
          <w:lang w:val="pt-BR"/>
        </w:rPr>
        <w:t>1. Segurança de Acesso: Apenas administradores, professores e alunos têm acesso.</w:t>
      </w:r>
    </w:p>
    <w:p w14:paraId="2AD7427D" w14:textId="77777777" w:rsidR="008038C8" w:rsidRPr="008038C8" w:rsidRDefault="008038C8" w:rsidP="008038C8">
      <w:pPr>
        <w:spacing w:line="360" w:lineRule="auto"/>
        <w:ind w:left="1440"/>
        <w:rPr>
          <w:lang w:val="pt-BR"/>
        </w:rPr>
      </w:pPr>
      <w:r w:rsidRPr="008038C8">
        <w:rPr>
          <w:lang w:val="pt-BR"/>
        </w:rPr>
        <w:t>2. Desempenho: Tempo de resposta aproximadamente 200 ms.</w:t>
      </w:r>
    </w:p>
    <w:p w14:paraId="6FE0B926" w14:textId="2BDB9D4C" w:rsidR="008038C8" w:rsidRPr="008038C8" w:rsidRDefault="008038C8" w:rsidP="008038C8">
      <w:pPr>
        <w:spacing w:line="360" w:lineRule="auto"/>
        <w:ind w:left="1440"/>
        <w:rPr>
          <w:lang w:val="pt-BR"/>
        </w:rPr>
      </w:pPr>
      <w:r w:rsidRPr="008038C8">
        <w:rPr>
          <w:lang w:val="pt-BR"/>
        </w:rPr>
        <w:t>3. Disponibilidade: O sistema funcionará 24h por dia e 7 dias por semana.</w:t>
      </w:r>
    </w:p>
    <w:p w14:paraId="1B2BCAD6" w14:textId="77777777" w:rsidR="008038C8" w:rsidRPr="008038C8" w:rsidRDefault="008038C8" w:rsidP="008038C8">
      <w:pPr>
        <w:spacing w:line="360" w:lineRule="auto"/>
        <w:ind w:left="720"/>
        <w:rPr>
          <w:lang w:val="pt-BR"/>
        </w:rPr>
      </w:pPr>
      <w:r w:rsidRPr="008038C8">
        <w:rPr>
          <w:lang w:val="pt-BR"/>
        </w:rPr>
        <w:t>• Operação: Obter professor</w:t>
      </w:r>
    </w:p>
    <w:p w14:paraId="7A113A19" w14:textId="77777777" w:rsidR="008038C8" w:rsidRPr="008038C8" w:rsidRDefault="008038C8" w:rsidP="008038C8">
      <w:pPr>
        <w:spacing w:line="360" w:lineRule="auto"/>
        <w:ind w:left="1440"/>
        <w:rPr>
          <w:lang w:val="pt-BR"/>
        </w:rPr>
      </w:pPr>
      <w:r w:rsidRPr="008038C8">
        <w:rPr>
          <w:lang w:val="pt-BR"/>
        </w:rPr>
        <w:t>1. Segurança de Acesso: Apenas administradores, professores e alunos têm acesso.</w:t>
      </w:r>
    </w:p>
    <w:p w14:paraId="01EEC06E" w14:textId="77777777" w:rsidR="008038C8" w:rsidRPr="008038C8" w:rsidRDefault="008038C8" w:rsidP="008038C8">
      <w:pPr>
        <w:spacing w:line="360" w:lineRule="auto"/>
        <w:ind w:left="1440"/>
        <w:rPr>
          <w:lang w:val="pt-BR"/>
        </w:rPr>
      </w:pPr>
      <w:r w:rsidRPr="008038C8">
        <w:rPr>
          <w:lang w:val="pt-BR"/>
        </w:rPr>
        <w:t>2. Desempenho: Tempo de resposta aproximadamente 200 ms.</w:t>
      </w:r>
    </w:p>
    <w:p w14:paraId="51737289" w14:textId="419EA727" w:rsidR="008038C8" w:rsidRPr="008038C8" w:rsidRDefault="008038C8" w:rsidP="009A7431">
      <w:pPr>
        <w:spacing w:line="360" w:lineRule="auto"/>
        <w:ind w:left="1440"/>
        <w:rPr>
          <w:lang w:val="pt-BR"/>
        </w:rPr>
      </w:pPr>
      <w:r w:rsidRPr="008038C8">
        <w:rPr>
          <w:lang w:val="pt-BR"/>
        </w:rPr>
        <w:t>3. Disponibilidade: O sistema funcionará 24h por dia e 7 dias por semana.</w:t>
      </w:r>
    </w:p>
    <w:p w14:paraId="54FDC730" w14:textId="77777777" w:rsidR="008038C8" w:rsidRPr="008038C8" w:rsidRDefault="008038C8" w:rsidP="008038C8">
      <w:pPr>
        <w:spacing w:line="360" w:lineRule="auto"/>
        <w:ind w:left="720"/>
        <w:rPr>
          <w:lang w:val="pt-BR"/>
        </w:rPr>
      </w:pPr>
      <w:r w:rsidRPr="008038C8">
        <w:rPr>
          <w:lang w:val="pt-BR"/>
        </w:rPr>
        <w:t>• Operação: Obter aluno</w:t>
      </w:r>
    </w:p>
    <w:p w14:paraId="26CF58FA" w14:textId="77777777" w:rsidR="008038C8" w:rsidRPr="008038C8" w:rsidRDefault="008038C8" w:rsidP="009A7431">
      <w:pPr>
        <w:spacing w:line="360" w:lineRule="auto"/>
        <w:ind w:left="1440"/>
        <w:rPr>
          <w:lang w:val="pt-BR"/>
        </w:rPr>
      </w:pPr>
      <w:r w:rsidRPr="008038C8">
        <w:rPr>
          <w:lang w:val="pt-BR"/>
        </w:rPr>
        <w:t>1. Segurança de Acesso: Apenas administradores, professores e o próprio aluno têm acesso.</w:t>
      </w:r>
    </w:p>
    <w:p w14:paraId="7B952ECE" w14:textId="77777777" w:rsidR="008038C8" w:rsidRPr="008038C8" w:rsidRDefault="008038C8" w:rsidP="009A7431">
      <w:pPr>
        <w:spacing w:line="360" w:lineRule="auto"/>
        <w:ind w:left="1440"/>
        <w:rPr>
          <w:lang w:val="pt-BR"/>
        </w:rPr>
      </w:pPr>
      <w:r w:rsidRPr="008038C8">
        <w:rPr>
          <w:lang w:val="pt-BR"/>
        </w:rPr>
        <w:t>2. Desempenho: Tempo de resposta aproximadamente 200 ms.</w:t>
      </w:r>
    </w:p>
    <w:p w14:paraId="6A38B3B1" w14:textId="253199B0" w:rsidR="008038C8" w:rsidRDefault="008038C8" w:rsidP="009A7431">
      <w:pPr>
        <w:spacing w:line="360" w:lineRule="auto"/>
        <w:ind w:left="1440"/>
        <w:rPr>
          <w:lang w:val="pt-BR"/>
        </w:rPr>
      </w:pPr>
      <w:r w:rsidRPr="008038C8">
        <w:rPr>
          <w:lang w:val="pt-BR"/>
        </w:rPr>
        <w:t>3. Disponibilidade: O sistema funcionará 24h por dia e 7 dias por semana.</w:t>
      </w:r>
    </w:p>
    <w:p w14:paraId="799E0AAF" w14:textId="77777777" w:rsidR="009A7431" w:rsidRDefault="009A7431" w:rsidP="009A7431">
      <w:pPr>
        <w:spacing w:line="360" w:lineRule="auto"/>
        <w:ind w:left="1440"/>
        <w:rPr>
          <w:lang w:val="pt-BR"/>
        </w:rPr>
      </w:pPr>
    </w:p>
    <w:p w14:paraId="2D2F165B" w14:textId="77777777" w:rsidR="009A7431" w:rsidRPr="009A7431" w:rsidRDefault="009A7431" w:rsidP="009A7431">
      <w:pPr>
        <w:spacing w:line="360" w:lineRule="auto"/>
        <w:rPr>
          <w:b/>
          <w:bCs/>
          <w:lang w:val="pt-BR"/>
        </w:rPr>
      </w:pPr>
      <w:r w:rsidRPr="009A7431">
        <w:rPr>
          <w:b/>
          <w:bCs/>
          <w:lang w:val="pt-BR"/>
        </w:rPr>
        <w:lastRenderedPageBreak/>
        <w:t>Políticas do Serviço: Localizar</w:t>
      </w:r>
    </w:p>
    <w:p w14:paraId="062DE09B" w14:textId="5E15EF55" w:rsidR="009A7431" w:rsidRPr="009A7431" w:rsidRDefault="009A7431" w:rsidP="009A7431">
      <w:pPr>
        <w:spacing w:line="360" w:lineRule="auto"/>
        <w:ind w:left="720"/>
        <w:rPr>
          <w:lang w:val="pt-BR"/>
        </w:rPr>
      </w:pPr>
      <w:r w:rsidRPr="009A7431">
        <w:rPr>
          <w:lang w:val="pt-BR"/>
        </w:rPr>
        <w:t>• Operação: Obter Localização</w:t>
      </w:r>
    </w:p>
    <w:p w14:paraId="290E4F10" w14:textId="77777777" w:rsidR="009A7431" w:rsidRPr="009A7431" w:rsidRDefault="009A7431" w:rsidP="009A7431">
      <w:pPr>
        <w:spacing w:line="360" w:lineRule="auto"/>
        <w:ind w:left="720"/>
        <w:rPr>
          <w:lang w:val="pt-BR"/>
        </w:rPr>
      </w:pPr>
      <w:r w:rsidRPr="009A7431">
        <w:rPr>
          <w:lang w:val="pt-BR"/>
        </w:rPr>
        <w:tab/>
        <w:t>1.</w:t>
      </w:r>
      <w:r w:rsidRPr="009A7431">
        <w:rPr>
          <w:lang w:val="pt-BR"/>
        </w:rPr>
        <w:tab/>
        <w:t>Segurança de Acesso: Somente usuários autorizados e autenticados podem obter a localização após conceder permissões de localização.</w:t>
      </w:r>
    </w:p>
    <w:p w14:paraId="24FBDE7D" w14:textId="77777777" w:rsidR="009A7431" w:rsidRPr="009A7431" w:rsidRDefault="009A7431" w:rsidP="009A7431">
      <w:pPr>
        <w:spacing w:line="360" w:lineRule="auto"/>
        <w:ind w:left="720"/>
        <w:rPr>
          <w:lang w:val="pt-BR"/>
        </w:rPr>
      </w:pPr>
      <w:r w:rsidRPr="009A7431">
        <w:rPr>
          <w:lang w:val="pt-BR"/>
        </w:rPr>
        <w:tab/>
        <w:t>2.</w:t>
      </w:r>
      <w:r w:rsidRPr="009A7431">
        <w:rPr>
          <w:lang w:val="pt-BR"/>
        </w:rPr>
        <w:tab/>
        <w:t>Desempenho: Tempo de resposta aproximadamente 200 ms.</w:t>
      </w:r>
    </w:p>
    <w:p w14:paraId="6A4D2293" w14:textId="034A1ABF" w:rsidR="009A7431" w:rsidRDefault="009A7431" w:rsidP="009A7431">
      <w:pPr>
        <w:spacing w:line="360" w:lineRule="auto"/>
        <w:ind w:left="720"/>
        <w:rPr>
          <w:lang w:val="pt-BR"/>
        </w:rPr>
      </w:pPr>
      <w:r w:rsidRPr="009A7431">
        <w:rPr>
          <w:lang w:val="pt-BR"/>
        </w:rPr>
        <w:tab/>
        <w:t>3.</w:t>
      </w:r>
      <w:r w:rsidRPr="009A7431">
        <w:rPr>
          <w:lang w:val="pt-BR"/>
        </w:rPr>
        <w:tab/>
        <w:t>Disponibilidade: O sistema funcionará 24h por dia e 7 dias por seman</w:t>
      </w:r>
      <w:r>
        <w:rPr>
          <w:lang w:val="pt-BR"/>
        </w:rPr>
        <w:t>a.</w:t>
      </w:r>
    </w:p>
    <w:p w14:paraId="67EE5276" w14:textId="258F688B" w:rsidR="001248B7" w:rsidRDefault="001248B7" w:rsidP="00F01F34">
      <w:pPr>
        <w:spacing w:line="360" w:lineRule="auto"/>
      </w:pPr>
    </w:p>
    <w:p w14:paraId="3CDE6870" w14:textId="77777777" w:rsidR="00A64566" w:rsidRDefault="00A64566" w:rsidP="00F01F34">
      <w:pPr>
        <w:spacing w:line="360" w:lineRule="auto"/>
      </w:pPr>
    </w:p>
    <w:p w14:paraId="4B6F8773" w14:textId="77777777" w:rsidR="009A7431" w:rsidRDefault="009A7431" w:rsidP="00F01F34">
      <w:pPr>
        <w:spacing w:line="360" w:lineRule="auto"/>
      </w:pPr>
    </w:p>
    <w:p w14:paraId="393ABEBD" w14:textId="77777777" w:rsidR="009A7431" w:rsidRDefault="009A7431" w:rsidP="00F01F34">
      <w:pPr>
        <w:spacing w:line="360" w:lineRule="auto"/>
      </w:pPr>
    </w:p>
    <w:p w14:paraId="31EB85E4" w14:textId="77777777" w:rsidR="009A7431" w:rsidRDefault="009A7431" w:rsidP="00F01F34">
      <w:pPr>
        <w:spacing w:line="360" w:lineRule="auto"/>
      </w:pPr>
    </w:p>
    <w:p w14:paraId="1577C0AE" w14:textId="77777777" w:rsidR="009A7431" w:rsidRDefault="009A7431" w:rsidP="00F01F34">
      <w:pPr>
        <w:spacing w:line="360" w:lineRule="auto"/>
      </w:pPr>
    </w:p>
    <w:p w14:paraId="2EF8396D" w14:textId="77777777" w:rsidR="009A7431" w:rsidRDefault="009A7431" w:rsidP="00F01F34">
      <w:pPr>
        <w:spacing w:line="360" w:lineRule="auto"/>
      </w:pPr>
    </w:p>
    <w:p w14:paraId="6A511B27" w14:textId="77777777" w:rsidR="009A7431" w:rsidRDefault="009A7431" w:rsidP="00F01F34">
      <w:pPr>
        <w:spacing w:line="360" w:lineRule="auto"/>
      </w:pPr>
    </w:p>
    <w:p w14:paraId="37F1AA93" w14:textId="77777777" w:rsidR="009A7431" w:rsidRDefault="009A7431" w:rsidP="00F01F34">
      <w:pPr>
        <w:spacing w:line="360" w:lineRule="auto"/>
      </w:pPr>
    </w:p>
    <w:p w14:paraId="373179CE" w14:textId="77777777" w:rsidR="009A7431" w:rsidRDefault="009A7431" w:rsidP="00F01F34">
      <w:pPr>
        <w:spacing w:line="360" w:lineRule="auto"/>
      </w:pPr>
    </w:p>
    <w:p w14:paraId="4FF45D8E" w14:textId="77777777" w:rsidR="009A7431" w:rsidRDefault="009A7431" w:rsidP="00F01F34">
      <w:pPr>
        <w:spacing w:line="360" w:lineRule="auto"/>
      </w:pPr>
    </w:p>
    <w:p w14:paraId="3809B542" w14:textId="77777777" w:rsidR="009A7431" w:rsidRDefault="009A7431" w:rsidP="00F01F34">
      <w:pPr>
        <w:spacing w:line="360" w:lineRule="auto"/>
      </w:pPr>
    </w:p>
    <w:p w14:paraId="3B4B366C" w14:textId="77777777" w:rsidR="009A7431" w:rsidRDefault="009A7431" w:rsidP="00F01F34">
      <w:pPr>
        <w:spacing w:line="360" w:lineRule="auto"/>
      </w:pPr>
    </w:p>
    <w:p w14:paraId="589D789A" w14:textId="77777777" w:rsidR="009A7431" w:rsidRDefault="009A7431" w:rsidP="00F01F34">
      <w:pPr>
        <w:spacing w:line="360" w:lineRule="auto"/>
      </w:pPr>
    </w:p>
    <w:p w14:paraId="359C4AAF" w14:textId="77777777" w:rsidR="009A7431" w:rsidRDefault="009A7431" w:rsidP="00F01F34">
      <w:pPr>
        <w:spacing w:line="360" w:lineRule="auto"/>
      </w:pPr>
    </w:p>
    <w:p w14:paraId="62F2511F" w14:textId="77777777" w:rsidR="009A7431" w:rsidRDefault="009A7431" w:rsidP="00F01F34">
      <w:pPr>
        <w:spacing w:line="360" w:lineRule="auto"/>
      </w:pPr>
    </w:p>
    <w:p w14:paraId="4F916D11" w14:textId="77777777" w:rsidR="009A7431" w:rsidRDefault="009A7431" w:rsidP="00F01F34">
      <w:pPr>
        <w:spacing w:line="360" w:lineRule="auto"/>
      </w:pPr>
    </w:p>
    <w:p w14:paraId="61FD9851" w14:textId="77777777" w:rsidR="009A7431" w:rsidRDefault="009A7431" w:rsidP="00F01F34">
      <w:pPr>
        <w:spacing w:line="360" w:lineRule="auto"/>
      </w:pPr>
    </w:p>
    <w:p w14:paraId="4D261D88" w14:textId="77777777" w:rsidR="009A7431" w:rsidRDefault="009A7431" w:rsidP="00F01F34">
      <w:pPr>
        <w:spacing w:line="360" w:lineRule="auto"/>
      </w:pPr>
    </w:p>
    <w:p w14:paraId="1FA5A712" w14:textId="77777777" w:rsidR="009A7431" w:rsidRDefault="009A7431" w:rsidP="00F01F34">
      <w:pPr>
        <w:spacing w:line="360" w:lineRule="auto"/>
      </w:pPr>
    </w:p>
    <w:p w14:paraId="774156D4" w14:textId="77777777" w:rsidR="009A7431" w:rsidRDefault="009A7431" w:rsidP="00F01F34">
      <w:pPr>
        <w:spacing w:line="360" w:lineRule="auto"/>
      </w:pPr>
    </w:p>
    <w:p w14:paraId="4862ACAA" w14:textId="77777777" w:rsidR="009A7431" w:rsidRDefault="009A7431" w:rsidP="00F01F34">
      <w:pPr>
        <w:spacing w:line="360" w:lineRule="auto"/>
      </w:pPr>
    </w:p>
    <w:p w14:paraId="3B5955EC" w14:textId="77777777" w:rsidR="001248B7" w:rsidRPr="00AB19F1" w:rsidRDefault="001248B7" w:rsidP="00F01F34">
      <w:pPr>
        <w:pStyle w:val="Ttulo1"/>
        <w:spacing w:line="360" w:lineRule="auto"/>
      </w:pPr>
      <w:bookmarkStart w:id="17" w:name="_Toc117256972"/>
      <w:bookmarkStart w:id="18" w:name="_Toc148719322"/>
      <w:r w:rsidRPr="00AB19F1">
        <w:lastRenderedPageBreak/>
        <w:t>Diagrama UML de Realização de Serviços</w:t>
      </w:r>
      <w:bookmarkEnd w:id="17"/>
      <w:bookmarkEnd w:id="18"/>
      <w:r w:rsidRPr="00AB19F1">
        <w:t xml:space="preserve"> </w:t>
      </w:r>
    </w:p>
    <w:p w14:paraId="6D421247" w14:textId="77777777" w:rsidR="001248B7" w:rsidRDefault="001248B7" w:rsidP="00F01F34">
      <w:pPr>
        <w:spacing w:line="360" w:lineRule="auto"/>
        <w:rPr>
          <w:highlight w:val="yellow"/>
        </w:rPr>
      </w:pPr>
    </w:p>
    <w:p w14:paraId="10A8F38B" w14:textId="77777777" w:rsidR="005845A8" w:rsidRDefault="005845A8" w:rsidP="00F01F34">
      <w:pPr>
        <w:spacing w:line="360" w:lineRule="auto"/>
      </w:pPr>
      <w:r>
        <w:rPr>
          <w:noProof/>
        </w:rPr>
        <w:drawing>
          <wp:inline distT="0" distB="0" distL="0" distR="0" wp14:anchorId="11207BF4" wp14:editId="4BE76D35">
            <wp:extent cx="5433060" cy="4742234"/>
            <wp:effectExtent l="0" t="0" r="0" b="0"/>
            <wp:docPr id="975216140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906" cy="4744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ECB96" w14:textId="77777777" w:rsidR="005845A8" w:rsidRDefault="005845A8" w:rsidP="00F01F34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DE15B63" wp14:editId="50078789">
            <wp:extent cx="5753100" cy="4937760"/>
            <wp:effectExtent l="0" t="0" r="0" b="0"/>
            <wp:docPr id="72542990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83223" w14:textId="77777777" w:rsidR="005845A8" w:rsidRDefault="005845A8" w:rsidP="00F01F34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1065314" wp14:editId="0D780293">
            <wp:extent cx="5896712" cy="4465320"/>
            <wp:effectExtent l="0" t="0" r="0" b="0"/>
            <wp:docPr id="561971649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308" cy="446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EC773" w14:textId="77777777" w:rsidR="005845A8" w:rsidRDefault="005845A8" w:rsidP="00F01F34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06C52D9B" wp14:editId="1CB9582A">
            <wp:extent cx="3406140" cy="6210300"/>
            <wp:effectExtent l="0" t="0" r="0" b="0"/>
            <wp:docPr id="764964886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1FCAB" w14:textId="77777777" w:rsidR="005845A8" w:rsidRDefault="005845A8" w:rsidP="00F01F34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8AE22FA" wp14:editId="4BF1F7B9">
            <wp:extent cx="3779520" cy="6370320"/>
            <wp:effectExtent l="0" t="0" r="0" b="0"/>
            <wp:docPr id="1827528926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637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DE4A0" w14:textId="77777777" w:rsidR="005845A8" w:rsidRDefault="005845A8" w:rsidP="00F01F34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0F2DDAF8" wp14:editId="23AD5711">
            <wp:extent cx="3162300" cy="3539782"/>
            <wp:effectExtent l="0" t="0" r="0" b="0"/>
            <wp:docPr id="2016444172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485" cy="35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CF465" w14:textId="77777777" w:rsidR="005845A8" w:rsidRDefault="005845A8" w:rsidP="00F01F34">
      <w:pPr>
        <w:spacing w:line="360" w:lineRule="auto"/>
      </w:pPr>
      <w:r>
        <w:rPr>
          <w:noProof/>
        </w:rPr>
        <w:drawing>
          <wp:inline distT="0" distB="0" distL="0" distR="0" wp14:anchorId="14F3CE8F" wp14:editId="1C37CC82">
            <wp:extent cx="3192780" cy="3801254"/>
            <wp:effectExtent l="0" t="0" r="0" b="0"/>
            <wp:docPr id="688499041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213" cy="380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0A0A0" w14:textId="32E889D8" w:rsidR="001248B7" w:rsidRDefault="005845A8" w:rsidP="00F01F34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14B9E49" wp14:editId="39E4DE7A">
            <wp:extent cx="5760720" cy="5021580"/>
            <wp:effectExtent l="0" t="0" r="0" b="0"/>
            <wp:docPr id="1575573185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2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089E9" w14:textId="77777777" w:rsidR="005845A8" w:rsidRDefault="005845A8" w:rsidP="00F01F34">
      <w:pPr>
        <w:spacing w:line="360" w:lineRule="auto"/>
      </w:pPr>
    </w:p>
    <w:p w14:paraId="2BCEFD2F" w14:textId="77777777" w:rsidR="001248B7" w:rsidRDefault="001248B7" w:rsidP="00F01F34">
      <w:pPr>
        <w:spacing w:line="360" w:lineRule="auto"/>
      </w:pPr>
    </w:p>
    <w:sectPr w:rsidR="001248B7" w:rsidSect="00915DCC">
      <w:headerReference w:type="default" r:id="rId17"/>
      <w:footerReference w:type="default" r:id="rId18"/>
      <w:footnotePr>
        <w:pos w:val="beneathText"/>
      </w:footnotePr>
      <w:pgSz w:w="11907" w:h="16840" w:code="9"/>
      <w:pgMar w:top="1418" w:right="1418" w:bottom="1418" w:left="1418" w:header="709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2552C0" w14:textId="77777777" w:rsidR="009849CC" w:rsidRDefault="009849CC">
      <w:r>
        <w:separator/>
      </w:r>
    </w:p>
  </w:endnote>
  <w:endnote w:type="continuationSeparator" w:id="0">
    <w:p w14:paraId="51F868EA" w14:textId="77777777" w:rsidR="009849CC" w:rsidRDefault="009849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arSymbol">
    <w:altName w:val="MS Gothic"/>
    <w:panose1 w:val="00000000000000000000"/>
    <w:charset w:val="00"/>
    <w:family w:val="roman"/>
    <w:notTrueType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EDD3B0" w14:textId="77777777" w:rsidR="002F0E81" w:rsidRDefault="002F0E81" w:rsidP="008C2AE5">
    <w:pPr>
      <w:pBdr>
        <w:top w:val="single" w:sz="4" w:space="1" w:color="auto"/>
      </w:pBdr>
    </w:pPr>
    <w:r>
      <w:rPr>
        <w:lang w:val="pt-BR"/>
      </w:rPr>
      <w:t>TMP_</w:t>
    </w:r>
    <w:r w:rsidR="00A64566">
      <w:rPr>
        <w:lang w:val="pt-BR"/>
      </w:rPr>
      <w:t xml:space="preserve">Fase de </w:t>
    </w:r>
    <w:r w:rsidR="001248B7">
      <w:rPr>
        <w:lang w:val="pt-BR"/>
      </w:rPr>
      <w:t>Design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07D1BE" w14:textId="77777777" w:rsidR="009849CC" w:rsidRDefault="009849CC">
      <w:r>
        <w:separator/>
      </w:r>
    </w:p>
  </w:footnote>
  <w:footnote w:type="continuationSeparator" w:id="0">
    <w:p w14:paraId="38901EA7" w14:textId="77777777" w:rsidR="009849CC" w:rsidRDefault="009849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40" w:type="dxa"/>
      <w:jc w:val="center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533"/>
      <w:gridCol w:w="8407"/>
    </w:tblGrid>
    <w:tr w:rsidR="002F0E81" w14:paraId="3144FCBD" w14:textId="77777777" w:rsidTr="003474F5">
      <w:trPr>
        <w:trHeight w:val="1651"/>
        <w:jc w:val="center"/>
      </w:trPr>
      <w:tc>
        <w:tcPr>
          <w:tcW w:w="1533" w:type="dxa"/>
        </w:tcPr>
        <w:p w14:paraId="3A4D6FA0" w14:textId="427161EE" w:rsidR="002F0E81" w:rsidRDefault="00744B1F" w:rsidP="002101E2">
          <w:pPr>
            <w:pStyle w:val="Cabealho"/>
            <w:snapToGrid w:val="0"/>
            <w:ind w:left="-70"/>
            <w:rPr>
              <w:sz w:val="16"/>
            </w:rPr>
          </w:pPr>
          <w:r>
            <w:rPr>
              <w:noProof/>
              <w:sz w:val="16"/>
              <w:lang w:eastAsia="pt-BR"/>
            </w:rPr>
            <w:drawing>
              <wp:anchor distT="0" distB="0" distL="114300" distR="114300" simplePos="0" relativeHeight="251657728" behindDoc="0" locked="0" layoutInCell="1" allowOverlap="1" wp14:anchorId="705B572B" wp14:editId="41E3278F">
                <wp:simplePos x="0" y="0"/>
                <wp:positionH relativeFrom="column">
                  <wp:posOffset>-44450</wp:posOffset>
                </wp:positionH>
                <wp:positionV relativeFrom="paragraph">
                  <wp:posOffset>0</wp:posOffset>
                </wp:positionV>
                <wp:extent cx="956945" cy="845185"/>
                <wp:effectExtent l="0" t="0" r="0" b="0"/>
                <wp:wrapSquare wrapText="bothSides"/>
                <wp:docPr id="1" name="Imagem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56945" cy="845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8407" w:type="dxa"/>
        </w:tcPr>
        <w:p w14:paraId="47C01BE0" w14:textId="77777777" w:rsidR="002F0E81" w:rsidRPr="00435EF8" w:rsidRDefault="002F0E81" w:rsidP="003474F5">
          <w:pPr>
            <w:spacing w:line="360" w:lineRule="auto"/>
            <w:ind w:right="-376"/>
            <w:jc w:val="center"/>
            <w:rPr>
              <w:b/>
              <w:sz w:val="32"/>
              <w:szCs w:val="32"/>
              <w:lang w:val="pt-BR"/>
            </w:rPr>
          </w:pPr>
          <w:r w:rsidRPr="00435EF8">
            <w:rPr>
              <w:b/>
              <w:sz w:val="32"/>
              <w:szCs w:val="32"/>
              <w:lang w:val="pt-BR"/>
            </w:rPr>
            <w:t>CENTRO UNIVERSITÁRIO FEI</w:t>
          </w:r>
        </w:p>
        <w:p w14:paraId="2FFA368B" w14:textId="77777777" w:rsidR="002F0E81" w:rsidRPr="00435EF8" w:rsidRDefault="002F0E81" w:rsidP="002101E2">
          <w:pPr>
            <w:ind w:right="-516"/>
            <w:jc w:val="center"/>
            <w:rPr>
              <w:sz w:val="20"/>
              <w:szCs w:val="20"/>
              <w:lang w:val="pt-BR"/>
            </w:rPr>
          </w:pPr>
          <w:r>
            <w:rPr>
              <w:sz w:val="16"/>
              <w:lang w:val="pt-BR"/>
            </w:rPr>
            <w:t>A</w:t>
          </w:r>
          <w:r w:rsidRPr="00435EF8">
            <w:rPr>
              <w:sz w:val="20"/>
              <w:szCs w:val="20"/>
              <w:lang w:val="pt-BR"/>
            </w:rPr>
            <w:t>venida Humberto de Alencar Castelo Branco, 3972, CEP: 09850-901 São Ber</w:t>
          </w:r>
          <w:r>
            <w:rPr>
              <w:sz w:val="20"/>
              <w:szCs w:val="20"/>
              <w:lang w:val="pt-BR"/>
            </w:rPr>
            <w:t>nar</w:t>
          </w:r>
          <w:r w:rsidRPr="00435EF8">
            <w:rPr>
              <w:sz w:val="20"/>
              <w:szCs w:val="20"/>
              <w:lang w:val="pt-BR"/>
            </w:rPr>
            <w:t>do do Campo</w:t>
          </w:r>
        </w:p>
        <w:p w14:paraId="2D0B47FE" w14:textId="77777777" w:rsidR="002F0E81" w:rsidRPr="003474F5" w:rsidRDefault="002F0E81" w:rsidP="002101E2">
          <w:pPr>
            <w:ind w:right="-516"/>
            <w:jc w:val="center"/>
            <w:rPr>
              <w:sz w:val="20"/>
              <w:szCs w:val="20"/>
              <w:lang w:val="pt-BR"/>
            </w:rPr>
          </w:pPr>
          <w:r w:rsidRPr="003474F5">
            <w:rPr>
              <w:sz w:val="20"/>
              <w:szCs w:val="20"/>
              <w:lang w:val="pt-BR"/>
            </w:rPr>
            <w:t>Telefone: (011) 4353-2900     Fax (011) 4109-5994</w:t>
          </w:r>
        </w:p>
        <w:p w14:paraId="24D5986B" w14:textId="77777777" w:rsidR="002F0E81" w:rsidRDefault="002F0E81" w:rsidP="002101E2">
          <w:pPr>
            <w:pBdr>
              <w:top w:val="single" w:sz="4" w:space="1" w:color="000000"/>
            </w:pBdr>
            <w:jc w:val="center"/>
            <w:rPr>
              <w:lang w:val="pt-BR"/>
            </w:rPr>
          </w:pPr>
          <w:r>
            <w:rPr>
              <w:lang w:val="pt-BR"/>
            </w:rPr>
            <w:t>Curso de Ciências da Computação</w:t>
          </w:r>
        </w:p>
      </w:tc>
    </w:tr>
  </w:tbl>
  <w:p w14:paraId="3EA0BD85" w14:textId="77777777" w:rsidR="002F0E81" w:rsidRDefault="002F0E81" w:rsidP="0044002D">
    <w:pPr>
      <w:pStyle w:val="Cabealho"/>
    </w:pPr>
  </w:p>
  <w:p w14:paraId="37936F82" w14:textId="77777777" w:rsidR="002F0E81" w:rsidRPr="0044002D" w:rsidRDefault="002F0E81">
    <w:pPr>
      <w:rPr>
        <w:lang w:val="pt-B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4524FD7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multilevel"/>
    <w:tmpl w:val="00000001"/>
    <w:lvl w:ilvl="0">
      <w:start w:val="1"/>
      <w:numFmt w:val="decimal"/>
      <w:pStyle w:val="Ttulo1"/>
      <w:lvlText w:val="%1"/>
      <w:lvlJc w:val="left"/>
      <w:pPr>
        <w:tabs>
          <w:tab w:val="num" w:pos="340"/>
        </w:tabs>
        <w:ind w:left="340" w:hanging="34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245"/>
        </w:tabs>
        <w:ind w:left="5245" w:hanging="567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00000002"/>
    <w:multiLevelType w:val="multilevel"/>
    <w:tmpl w:val="00000002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cs="StarSymbol"/>
        <w:sz w:val="18"/>
        <w:szCs w:val="18"/>
      </w:rPr>
    </w:lvl>
    <w:lvl w:ilvl="1">
      <w:start w:val="1"/>
      <w:numFmt w:val="bullet"/>
      <w:lvlText w:val=""/>
      <w:lvlJc w:val="left"/>
      <w:pPr>
        <w:tabs>
          <w:tab w:val="num" w:pos="1080"/>
        </w:tabs>
        <w:ind w:left="1080" w:hanging="360"/>
      </w:pPr>
      <w:rPr>
        <w:rFonts w:ascii="Wingdings 2" w:hAnsi="Wingdings 2" w:cs="StarSymbol"/>
        <w:sz w:val="18"/>
        <w:szCs w:val="18"/>
      </w:rPr>
    </w:lvl>
    <w:lvl w:ilvl="2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StarSymbol" w:hAnsi="StarSymbol" w:cs="StarSymbol"/>
        <w:sz w:val="18"/>
        <w:szCs w:val="18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StarSymbol"/>
        <w:sz w:val="18"/>
        <w:szCs w:val="18"/>
      </w:rPr>
    </w:lvl>
    <w:lvl w:ilvl="4">
      <w:start w:val="1"/>
      <w:numFmt w:val="bullet"/>
      <w:lvlText w:val=""/>
      <w:lvlJc w:val="left"/>
      <w:pPr>
        <w:tabs>
          <w:tab w:val="num" w:pos="2160"/>
        </w:tabs>
        <w:ind w:left="2160" w:hanging="360"/>
      </w:pPr>
      <w:rPr>
        <w:rFonts w:ascii="Wingdings 2" w:hAnsi="Wingdings 2" w:cs="StarSymbol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2520"/>
        </w:tabs>
        <w:ind w:left="2520" w:hanging="360"/>
      </w:pPr>
      <w:rPr>
        <w:rFonts w:ascii="StarSymbol" w:hAnsi="StarSymbol" w:cs="StarSymbol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StarSymbol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3240"/>
        </w:tabs>
        <w:ind w:left="3240" w:hanging="360"/>
      </w:pPr>
      <w:rPr>
        <w:rFonts w:ascii="Wingdings 2" w:hAnsi="Wingdings 2" w:cs="StarSymbol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StarSymbol" w:hAnsi="StarSymbol" w:cs="StarSymbol"/>
        <w:sz w:val="18"/>
        <w:szCs w:val="18"/>
      </w:rPr>
    </w:lvl>
  </w:abstractNum>
  <w:abstractNum w:abstractNumId="3" w15:restartNumberingAfterBreak="0">
    <w:nsid w:val="00000003"/>
    <w:multiLevelType w:val="multilevel"/>
    <w:tmpl w:val="00000003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cs="StarSymbol"/>
        <w:sz w:val="18"/>
        <w:szCs w:val="18"/>
      </w:rPr>
    </w:lvl>
    <w:lvl w:ilvl="1">
      <w:start w:val="1"/>
      <w:numFmt w:val="bullet"/>
      <w:lvlText w:val=""/>
      <w:lvlJc w:val="left"/>
      <w:pPr>
        <w:tabs>
          <w:tab w:val="num" w:pos="1080"/>
        </w:tabs>
        <w:ind w:left="1080" w:hanging="360"/>
      </w:pPr>
      <w:rPr>
        <w:rFonts w:ascii="Wingdings 2" w:hAnsi="Wingdings 2" w:cs="StarSymbol"/>
        <w:sz w:val="18"/>
        <w:szCs w:val="18"/>
      </w:rPr>
    </w:lvl>
    <w:lvl w:ilvl="2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StarSymbol" w:hAnsi="StarSymbol" w:cs="StarSymbol"/>
        <w:sz w:val="18"/>
        <w:szCs w:val="18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StarSymbol"/>
        <w:sz w:val="18"/>
        <w:szCs w:val="18"/>
      </w:rPr>
    </w:lvl>
    <w:lvl w:ilvl="4">
      <w:start w:val="1"/>
      <w:numFmt w:val="bullet"/>
      <w:lvlText w:val=""/>
      <w:lvlJc w:val="left"/>
      <w:pPr>
        <w:tabs>
          <w:tab w:val="num" w:pos="2160"/>
        </w:tabs>
        <w:ind w:left="2160" w:hanging="360"/>
      </w:pPr>
      <w:rPr>
        <w:rFonts w:ascii="Wingdings 2" w:hAnsi="Wingdings 2" w:cs="StarSymbol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2520"/>
        </w:tabs>
        <w:ind w:left="2520" w:hanging="360"/>
      </w:pPr>
      <w:rPr>
        <w:rFonts w:ascii="StarSymbol" w:hAnsi="StarSymbol" w:cs="StarSymbol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StarSymbol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3240"/>
        </w:tabs>
        <w:ind w:left="3240" w:hanging="360"/>
      </w:pPr>
      <w:rPr>
        <w:rFonts w:ascii="Wingdings 2" w:hAnsi="Wingdings 2" w:cs="StarSymbol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StarSymbol" w:hAnsi="StarSymbol" w:cs="StarSymbol"/>
        <w:sz w:val="18"/>
        <w:szCs w:val="18"/>
      </w:rPr>
    </w:lvl>
  </w:abstractNum>
  <w:abstractNum w:abstractNumId="4" w15:restartNumberingAfterBreak="0">
    <w:nsid w:val="00000004"/>
    <w:multiLevelType w:val="multilevel"/>
    <w:tmpl w:val="00000004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cs="StarSymbol"/>
        <w:sz w:val="18"/>
        <w:szCs w:val="18"/>
      </w:rPr>
    </w:lvl>
    <w:lvl w:ilvl="1">
      <w:start w:val="1"/>
      <w:numFmt w:val="bullet"/>
      <w:lvlText w:val=""/>
      <w:lvlJc w:val="left"/>
      <w:pPr>
        <w:tabs>
          <w:tab w:val="num" w:pos="1080"/>
        </w:tabs>
        <w:ind w:left="1080" w:hanging="360"/>
      </w:pPr>
      <w:rPr>
        <w:rFonts w:ascii="Wingdings 2" w:hAnsi="Wingdings 2" w:cs="StarSymbol"/>
        <w:sz w:val="18"/>
        <w:szCs w:val="18"/>
      </w:rPr>
    </w:lvl>
    <w:lvl w:ilvl="2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StarSymbol" w:hAnsi="StarSymbol" w:cs="StarSymbol"/>
        <w:sz w:val="18"/>
        <w:szCs w:val="18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StarSymbol"/>
        <w:sz w:val="18"/>
        <w:szCs w:val="18"/>
      </w:rPr>
    </w:lvl>
    <w:lvl w:ilvl="4">
      <w:start w:val="1"/>
      <w:numFmt w:val="bullet"/>
      <w:lvlText w:val=""/>
      <w:lvlJc w:val="left"/>
      <w:pPr>
        <w:tabs>
          <w:tab w:val="num" w:pos="2160"/>
        </w:tabs>
        <w:ind w:left="2160" w:hanging="360"/>
      </w:pPr>
      <w:rPr>
        <w:rFonts w:ascii="Wingdings 2" w:hAnsi="Wingdings 2" w:cs="StarSymbol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2520"/>
        </w:tabs>
        <w:ind w:left="2520" w:hanging="360"/>
      </w:pPr>
      <w:rPr>
        <w:rFonts w:ascii="StarSymbol" w:hAnsi="StarSymbol" w:cs="StarSymbol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StarSymbol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3240"/>
        </w:tabs>
        <w:ind w:left="3240" w:hanging="360"/>
      </w:pPr>
      <w:rPr>
        <w:rFonts w:ascii="Wingdings 2" w:hAnsi="Wingdings 2" w:cs="StarSymbol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StarSymbol" w:hAnsi="StarSymbol" w:cs="StarSymbol"/>
        <w:sz w:val="18"/>
        <w:szCs w:val="18"/>
      </w:rPr>
    </w:lvl>
  </w:abstractNum>
  <w:abstractNum w:abstractNumId="5" w15:restartNumberingAfterBreak="0">
    <w:nsid w:val="00000005"/>
    <w:multiLevelType w:val="multilevel"/>
    <w:tmpl w:val="00000005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cs="StarSymbol"/>
        <w:sz w:val="18"/>
        <w:szCs w:val="18"/>
      </w:rPr>
    </w:lvl>
    <w:lvl w:ilvl="1">
      <w:start w:val="1"/>
      <w:numFmt w:val="bullet"/>
      <w:lvlText w:val=""/>
      <w:lvlJc w:val="left"/>
      <w:pPr>
        <w:tabs>
          <w:tab w:val="num" w:pos="1080"/>
        </w:tabs>
        <w:ind w:left="1080" w:hanging="360"/>
      </w:pPr>
      <w:rPr>
        <w:rFonts w:ascii="Wingdings 2" w:hAnsi="Wingdings 2" w:cs="StarSymbol"/>
        <w:sz w:val="18"/>
        <w:szCs w:val="18"/>
      </w:rPr>
    </w:lvl>
    <w:lvl w:ilvl="2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StarSymbol" w:hAnsi="StarSymbol" w:cs="StarSymbol"/>
        <w:sz w:val="18"/>
        <w:szCs w:val="18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StarSymbol"/>
        <w:sz w:val="18"/>
        <w:szCs w:val="18"/>
      </w:rPr>
    </w:lvl>
    <w:lvl w:ilvl="4">
      <w:start w:val="1"/>
      <w:numFmt w:val="bullet"/>
      <w:lvlText w:val=""/>
      <w:lvlJc w:val="left"/>
      <w:pPr>
        <w:tabs>
          <w:tab w:val="num" w:pos="2160"/>
        </w:tabs>
        <w:ind w:left="2160" w:hanging="360"/>
      </w:pPr>
      <w:rPr>
        <w:rFonts w:ascii="Wingdings 2" w:hAnsi="Wingdings 2" w:cs="StarSymbol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2520"/>
        </w:tabs>
        <w:ind w:left="2520" w:hanging="360"/>
      </w:pPr>
      <w:rPr>
        <w:rFonts w:ascii="StarSymbol" w:hAnsi="StarSymbol" w:cs="StarSymbol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StarSymbol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3240"/>
        </w:tabs>
        <w:ind w:left="3240" w:hanging="360"/>
      </w:pPr>
      <w:rPr>
        <w:rFonts w:ascii="Wingdings 2" w:hAnsi="Wingdings 2" w:cs="StarSymbol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StarSymbol" w:hAnsi="StarSymbol" w:cs="StarSymbol"/>
        <w:sz w:val="18"/>
        <w:szCs w:val="18"/>
      </w:rPr>
    </w:lvl>
  </w:abstractNum>
  <w:abstractNum w:abstractNumId="6" w15:restartNumberingAfterBreak="0">
    <w:nsid w:val="00000006"/>
    <w:multiLevelType w:val="multilevel"/>
    <w:tmpl w:val="00000006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cs="StarSymbol"/>
        <w:sz w:val="18"/>
        <w:szCs w:val="18"/>
      </w:rPr>
    </w:lvl>
    <w:lvl w:ilvl="1">
      <w:start w:val="1"/>
      <w:numFmt w:val="bullet"/>
      <w:lvlText w:val=""/>
      <w:lvlJc w:val="left"/>
      <w:pPr>
        <w:tabs>
          <w:tab w:val="num" w:pos="1080"/>
        </w:tabs>
        <w:ind w:left="1080" w:hanging="360"/>
      </w:pPr>
      <w:rPr>
        <w:rFonts w:ascii="Wingdings 2" w:hAnsi="Wingdings 2" w:cs="StarSymbol"/>
        <w:sz w:val="18"/>
        <w:szCs w:val="18"/>
      </w:rPr>
    </w:lvl>
    <w:lvl w:ilvl="2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StarSymbol" w:hAnsi="StarSymbol" w:cs="StarSymbol"/>
        <w:sz w:val="18"/>
        <w:szCs w:val="18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StarSymbol"/>
        <w:sz w:val="18"/>
        <w:szCs w:val="18"/>
      </w:rPr>
    </w:lvl>
    <w:lvl w:ilvl="4">
      <w:start w:val="1"/>
      <w:numFmt w:val="bullet"/>
      <w:lvlText w:val=""/>
      <w:lvlJc w:val="left"/>
      <w:pPr>
        <w:tabs>
          <w:tab w:val="num" w:pos="2160"/>
        </w:tabs>
        <w:ind w:left="2160" w:hanging="360"/>
      </w:pPr>
      <w:rPr>
        <w:rFonts w:ascii="Wingdings 2" w:hAnsi="Wingdings 2" w:cs="StarSymbol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2520"/>
        </w:tabs>
        <w:ind w:left="2520" w:hanging="360"/>
      </w:pPr>
      <w:rPr>
        <w:rFonts w:ascii="StarSymbol" w:hAnsi="StarSymbol" w:cs="StarSymbol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StarSymbol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3240"/>
        </w:tabs>
        <w:ind w:left="3240" w:hanging="360"/>
      </w:pPr>
      <w:rPr>
        <w:rFonts w:ascii="Wingdings 2" w:hAnsi="Wingdings 2" w:cs="StarSymbol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StarSymbol" w:hAnsi="StarSymbol" w:cs="StarSymbol"/>
        <w:sz w:val="18"/>
        <w:szCs w:val="18"/>
      </w:rPr>
    </w:lvl>
  </w:abstractNum>
  <w:abstractNum w:abstractNumId="7" w15:restartNumberingAfterBreak="0">
    <w:nsid w:val="09C63301"/>
    <w:multiLevelType w:val="hybridMultilevel"/>
    <w:tmpl w:val="B9B26E16"/>
    <w:lvl w:ilvl="0" w:tplc="384ADF10">
      <w:start w:val="1"/>
      <w:numFmt w:val="bullet"/>
      <w:lvlText w:val=""/>
      <w:lvlJc w:val="left"/>
      <w:pPr>
        <w:tabs>
          <w:tab w:val="num" w:pos="510"/>
        </w:tabs>
        <w:ind w:left="357" w:firstLine="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F43BA5"/>
    <w:multiLevelType w:val="hybridMultilevel"/>
    <w:tmpl w:val="BD40C2B0"/>
    <w:lvl w:ilvl="0" w:tplc="4C26E62E">
      <w:start w:val="1"/>
      <w:numFmt w:val="bullet"/>
      <w:lvlText w:val=""/>
      <w:lvlJc w:val="left"/>
      <w:pPr>
        <w:tabs>
          <w:tab w:val="num" w:pos="510"/>
        </w:tabs>
        <w:ind w:left="357" w:firstLine="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0E3B68"/>
    <w:multiLevelType w:val="hybridMultilevel"/>
    <w:tmpl w:val="679AD5A4"/>
    <w:lvl w:ilvl="0" w:tplc="4C26E62E">
      <w:start w:val="1"/>
      <w:numFmt w:val="bullet"/>
      <w:lvlText w:val=""/>
      <w:lvlJc w:val="left"/>
      <w:pPr>
        <w:tabs>
          <w:tab w:val="num" w:pos="510"/>
        </w:tabs>
        <w:ind w:left="357" w:firstLine="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D76C58"/>
    <w:multiLevelType w:val="multilevel"/>
    <w:tmpl w:val="961EA9CA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b w:val="0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1" w15:restartNumberingAfterBreak="0">
    <w:nsid w:val="358029E8"/>
    <w:multiLevelType w:val="multilevel"/>
    <w:tmpl w:val="961EA9CA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b w:val="0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2" w15:restartNumberingAfterBreak="0">
    <w:nsid w:val="419821AB"/>
    <w:multiLevelType w:val="hybridMultilevel"/>
    <w:tmpl w:val="CFF47446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3" w15:restartNumberingAfterBreak="0">
    <w:nsid w:val="4F87233C"/>
    <w:multiLevelType w:val="hybridMultilevel"/>
    <w:tmpl w:val="DA4879EC"/>
    <w:lvl w:ilvl="0" w:tplc="0409000F">
      <w:start w:val="1"/>
      <w:numFmt w:val="decimal"/>
      <w:lvlText w:val="%1."/>
      <w:lvlJc w:val="left"/>
      <w:pPr>
        <w:tabs>
          <w:tab w:val="num" w:pos="1077"/>
        </w:tabs>
        <w:ind w:left="1077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797"/>
        </w:tabs>
        <w:ind w:left="1797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17"/>
        </w:tabs>
        <w:ind w:left="2517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37"/>
        </w:tabs>
        <w:ind w:left="3237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57"/>
        </w:tabs>
        <w:ind w:left="3957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77"/>
        </w:tabs>
        <w:ind w:left="4677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97"/>
        </w:tabs>
        <w:ind w:left="5397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17"/>
        </w:tabs>
        <w:ind w:left="6117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37"/>
        </w:tabs>
        <w:ind w:left="6837" w:hanging="180"/>
      </w:pPr>
    </w:lvl>
  </w:abstractNum>
  <w:abstractNum w:abstractNumId="14" w15:restartNumberingAfterBreak="0">
    <w:nsid w:val="5537570A"/>
    <w:multiLevelType w:val="hybridMultilevel"/>
    <w:tmpl w:val="A528A06E"/>
    <w:lvl w:ilvl="0" w:tplc="041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196C55"/>
    <w:multiLevelType w:val="hybridMultilevel"/>
    <w:tmpl w:val="CD0C03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F">
      <w:start w:val="1"/>
      <w:numFmt w:val="decimal"/>
      <w:lvlText w:val="%2."/>
      <w:lvlJc w:val="left"/>
      <w:pPr>
        <w:ind w:left="1440" w:hanging="360"/>
      </w:p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963A9C"/>
    <w:multiLevelType w:val="hybridMultilevel"/>
    <w:tmpl w:val="6FA22972"/>
    <w:lvl w:ilvl="0" w:tplc="FFFFFFFF">
      <w:start w:val="1"/>
      <w:numFmt w:val="bullet"/>
      <w:lvlText w:val=""/>
      <w:lvlJc w:val="left"/>
      <w:pPr>
        <w:tabs>
          <w:tab w:val="num" w:pos="510"/>
        </w:tabs>
        <w:ind w:left="357" w:firstLine="0"/>
      </w:pPr>
      <w:rPr>
        <w:rFonts w:ascii="Wingdings" w:hAnsi="Wingdings" w:hint="default"/>
        <w:sz w:val="20"/>
        <w:szCs w:val="20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A90DCD"/>
    <w:multiLevelType w:val="hybridMultilevel"/>
    <w:tmpl w:val="65828F36"/>
    <w:lvl w:ilvl="0" w:tplc="384ADF10">
      <w:start w:val="1"/>
      <w:numFmt w:val="bullet"/>
      <w:lvlText w:val=""/>
      <w:lvlJc w:val="left"/>
      <w:pPr>
        <w:tabs>
          <w:tab w:val="num" w:pos="397"/>
        </w:tabs>
        <w:ind w:left="360" w:firstLine="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9DA7A77"/>
    <w:multiLevelType w:val="hybridMultilevel"/>
    <w:tmpl w:val="120EE660"/>
    <w:lvl w:ilvl="0" w:tplc="1C820AFA">
      <w:start w:val="1"/>
      <w:numFmt w:val="decimal"/>
      <w:lvlText w:val="%1."/>
      <w:lvlJc w:val="left"/>
      <w:pPr>
        <w:tabs>
          <w:tab w:val="num" w:pos="1077"/>
        </w:tabs>
        <w:ind w:left="1077" w:hanging="360"/>
      </w:pPr>
    </w:lvl>
    <w:lvl w:ilvl="1" w:tplc="04090003" w:tentative="1">
      <w:start w:val="1"/>
      <w:numFmt w:val="lowerLetter"/>
      <w:lvlText w:val="%2."/>
      <w:lvlJc w:val="left"/>
      <w:pPr>
        <w:tabs>
          <w:tab w:val="num" w:pos="1797"/>
        </w:tabs>
        <w:ind w:left="1797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517"/>
        </w:tabs>
        <w:ind w:left="2517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3237"/>
        </w:tabs>
        <w:ind w:left="3237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957"/>
        </w:tabs>
        <w:ind w:left="3957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677"/>
        </w:tabs>
        <w:ind w:left="4677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397"/>
        </w:tabs>
        <w:ind w:left="5397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6117"/>
        </w:tabs>
        <w:ind w:left="6117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837"/>
        </w:tabs>
        <w:ind w:left="6837" w:hanging="180"/>
      </w:pPr>
    </w:lvl>
  </w:abstractNum>
  <w:abstractNum w:abstractNumId="19" w15:restartNumberingAfterBreak="0">
    <w:nsid w:val="7B1816C6"/>
    <w:multiLevelType w:val="hybridMultilevel"/>
    <w:tmpl w:val="D96242F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2115174972">
    <w:abstractNumId w:val="1"/>
  </w:num>
  <w:num w:numId="2" w16cid:durableId="1714232858">
    <w:abstractNumId w:val="2"/>
  </w:num>
  <w:num w:numId="3" w16cid:durableId="168569738">
    <w:abstractNumId w:val="3"/>
  </w:num>
  <w:num w:numId="4" w16cid:durableId="352658709">
    <w:abstractNumId w:val="4"/>
  </w:num>
  <w:num w:numId="5" w16cid:durableId="1418598697">
    <w:abstractNumId w:val="5"/>
  </w:num>
  <w:num w:numId="6" w16cid:durableId="1765228127">
    <w:abstractNumId w:val="6"/>
  </w:num>
  <w:num w:numId="7" w16cid:durableId="164516402">
    <w:abstractNumId w:val="19"/>
  </w:num>
  <w:num w:numId="8" w16cid:durableId="479887078">
    <w:abstractNumId w:val="7"/>
  </w:num>
  <w:num w:numId="9" w16cid:durableId="320696803">
    <w:abstractNumId w:val="16"/>
  </w:num>
  <w:num w:numId="10" w16cid:durableId="1700279635">
    <w:abstractNumId w:val="18"/>
  </w:num>
  <w:num w:numId="11" w16cid:durableId="1844973004">
    <w:abstractNumId w:val="13"/>
  </w:num>
  <w:num w:numId="12" w16cid:durableId="268199744">
    <w:abstractNumId w:val="17"/>
  </w:num>
  <w:num w:numId="13" w16cid:durableId="1236010292">
    <w:abstractNumId w:val="8"/>
  </w:num>
  <w:num w:numId="14" w16cid:durableId="1019771395">
    <w:abstractNumId w:val="9"/>
  </w:num>
  <w:num w:numId="15" w16cid:durableId="312637913">
    <w:abstractNumId w:val="11"/>
  </w:num>
  <w:num w:numId="16" w16cid:durableId="1489517525">
    <w:abstractNumId w:val="10"/>
  </w:num>
  <w:num w:numId="17" w16cid:durableId="673804522">
    <w:abstractNumId w:val="12"/>
  </w:num>
  <w:num w:numId="18" w16cid:durableId="2119372261">
    <w:abstractNumId w:val="0"/>
  </w:num>
  <w:num w:numId="19" w16cid:durableId="1156606125">
    <w:abstractNumId w:val="14"/>
  </w:num>
  <w:num w:numId="20" w16cid:durableId="1038969985">
    <w:abstractNumId w:val="15"/>
  </w:num>
  <w:num w:numId="21" w16cid:durableId="101998851">
    <w:abstractNumId w:val="15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en-US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E097E"/>
    <w:rsid w:val="00016E22"/>
    <w:rsid w:val="0002255E"/>
    <w:rsid w:val="0004121A"/>
    <w:rsid w:val="0006417F"/>
    <w:rsid w:val="000A567E"/>
    <w:rsid w:val="000C242C"/>
    <w:rsid w:val="000C3257"/>
    <w:rsid w:val="000D7557"/>
    <w:rsid w:val="000E7BC8"/>
    <w:rsid w:val="0010378A"/>
    <w:rsid w:val="00115661"/>
    <w:rsid w:val="00116525"/>
    <w:rsid w:val="001248B7"/>
    <w:rsid w:val="00160D83"/>
    <w:rsid w:val="00164FC0"/>
    <w:rsid w:val="001D61D6"/>
    <w:rsid w:val="001E7D46"/>
    <w:rsid w:val="002101E2"/>
    <w:rsid w:val="00210D8B"/>
    <w:rsid w:val="00265B68"/>
    <w:rsid w:val="00280F39"/>
    <w:rsid w:val="002A67E3"/>
    <w:rsid w:val="002C395F"/>
    <w:rsid w:val="002C578F"/>
    <w:rsid w:val="002E097E"/>
    <w:rsid w:val="002F0E81"/>
    <w:rsid w:val="003354E8"/>
    <w:rsid w:val="00336BDE"/>
    <w:rsid w:val="00342E76"/>
    <w:rsid w:val="00344C9F"/>
    <w:rsid w:val="003474F5"/>
    <w:rsid w:val="00352F47"/>
    <w:rsid w:val="003B2691"/>
    <w:rsid w:val="003B676F"/>
    <w:rsid w:val="003E197E"/>
    <w:rsid w:val="00423EC3"/>
    <w:rsid w:val="004245F1"/>
    <w:rsid w:val="004307C4"/>
    <w:rsid w:val="00435EF8"/>
    <w:rsid w:val="0044002D"/>
    <w:rsid w:val="00485F97"/>
    <w:rsid w:val="00516A76"/>
    <w:rsid w:val="0053305E"/>
    <w:rsid w:val="00577D39"/>
    <w:rsid w:val="005845A8"/>
    <w:rsid w:val="0058594F"/>
    <w:rsid w:val="005D234A"/>
    <w:rsid w:val="005D38BD"/>
    <w:rsid w:val="00621FBC"/>
    <w:rsid w:val="00641079"/>
    <w:rsid w:val="0068048B"/>
    <w:rsid w:val="006910FD"/>
    <w:rsid w:val="0069424A"/>
    <w:rsid w:val="006A0E8B"/>
    <w:rsid w:val="006A16AD"/>
    <w:rsid w:val="006F3548"/>
    <w:rsid w:val="0072500A"/>
    <w:rsid w:val="00744B1F"/>
    <w:rsid w:val="0075779E"/>
    <w:rsid w:val="007577E7"/>
    <w:rsid w:val="007628F7"/>
    <w:rsid w:val="00797CFA"/>
    <w:rsid w:val="007B7814"/>
    <w:rsid w:val="007E2C5A"/>
    <w:rsid w:val="007E6EE9"/>
    <w:rsid w:val="008038C8"/>
    <w:rsid w:val="008119A3"/>
    <w:rsid w:val="00851F4E"/>
    <w:rsid w:val="00857CF0"/>
    <w:rsid w:val="00873422"/>
    <w:rsid w:val="008C2AE5"/>
    <w:rsid w:val="008D2C0F"/>
    <w:rsid w:val="008D7A44"/>
    <w:rsid w:val="00910CC8"/>
    <w:rsid w:val="00915DCC"/>
    <w:rsid w:val="00975234"/>
    <w:rsid w:val="009849CC"/>
    <w:rsid w:val="0099310E"/>
    <w:rsid w:val="00996AE3"/>
    <w:rsid w:val="009A1F09"/>
    <w:rsid w:val="009A7431"/>
    <w:rsid w:val="009D50EA"/>
    <w:rsid w:val="00A0083C"/>
    <w:rsid w:val="00A0456E"/>
    <w:rsid w:val="00A048F5"/>
    <w:rsid w:val="00A11686"/>
    <w:rsid w:val="00A16B27"/>
    <w:rsid w:val="00A36380"/>
    <w:rsid w:val="00A47FAD"/>
    <w:rsid w:val="00A5015C"/>
    <w:rsid w:val="00A64566"/>
    <w:rsid w:val="00A64F66"/>
    <w:rsid w:val="00A666EB"/>
    <w:rsid w:val="00A66DA1"/>
    <w:rsid w:val="00A8419A"/>
    <w:rsid w:val="00AF0185"/>
    <w:rsid w:val="00B61AC0"/>
    <w:rsid w:val="00BB48A1"/>
    <w:rsid w:val="00BC3369"/>
    <w:rsid w:val="00BD6639"/>
    <w:rsid w:val="00BF32A1"/>
    <w:rsid w:val="00BF363B"/>
    <w:rsid w:val="00C031A9"/>
    <w:rsid w:val="00C06B3B"/>
    <w:rsid w:val="00C26527"/>
    <w:rsid w:val="00C7420D"/>
    <w:rsid w:val="00C7688C"/>
    <w:rsid w:val="00C80453"/>
    <w:rsid w:val="00C809D9"/>
    <w:rsid w:val="00C83F97"/>
    <w:rsid w:val="00C84FAD"/>
    <w:rsid w:val="00CB41E0"/>
    <w:rsid w:val="00CB5D70"/>
    <w:rsid w:val="00CD07C8"/>
    <w:rsid w:val="00D12583"/>
    <w:rsid w:val="00D54FCA"/>
    <w:rsid w:val="00D97BB4"/>
    <w:rsid w:val="00DD051D"/>
    <w:rsid w:val="00DE1B65"/>
    <w:rsid w:val="00DF10FA"/>
    <w:rsid w:val="00E45B7D"/>
    <w:rsid w:val="00E53DC8"/>
    <w:rsid w:val="00E72146"/>
    <w:rsid w:val="00E800F8"/>
    <w:rsid w:val="00ED6CC8"/>
    <w:rsid w:val="00ED7C19"/>
    <w:rsid w:val="00EF4771"/>
    <w:rsid w:val="00F01F34"/>
    <w:rsid w:val="00F11043"/>
    <w:rsid w:val="00F27CB1"/>
    <w:rsid w:val="00F81D7F"/>
    <w:rsid w:val="00F946CF"/>
    <w:rsid w:val="00FB3F95"/>
    <w:rsid w:val="00FB7CDA"/>
    <w:rsid w:val="00FC321C"/>
    <w:rsid w:val="00FE1CB0"/>
    <w:rsid w:val="00FF2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E15B45"/>
  <w15:docId w15:val="{76C78106-081A-4580-A14D-2B7F45B81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uppressAutoHyphens/>
      <w:jc w:val="both"/>
    </w:pPr>
    <w:rPr>
      <w:sz w:val="24"/>
      <w:szCs w:val="24"/>
      <w:lang w:val="en-US" w:eastAsia="ar-SA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b/>
      <w:bCs/>
      <w:kern w:val="1"/>
      <w:sz w:val="32"/>
      <w:szCs w:val="32"/>
      <w:lang w:val="pt-BR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ind w:left="567"/>
      <w:outlineLvl w:val="1"/>
    </w:pPr>
    <w:rPr>
      <w:b/>
      <w:bCs/>
      <w:i/>
      <w:iCs/>
      <w:sz w:val="28"/>
      <w:szCs w:val="28"/>
      <w:lang w:val="pt-BR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spacing w:before="240" w:after="60"/>
      <w:outlineLvl w:val="2"/>
    </w:pPr>
    <w:rPr>
      <w:b/>
      <w:bCs/>
      <w:sz w:val="26"/>
      <w:szCs w:val="26"/>
      <w:lang w:val="pt-BR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bCs/>
      <w:szCs w:val="28"/>
      <w:lang w:val="pt-BR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rFonts w:ascii="Arial" w:hAnsi="Arial"/>
      <w:b/>
      <w:bCs/>
      <w:i/>
      <w:iCs/>
      <w:sz w:val="26"/>
      <w:szCs w:val="26"/>
      <w:lang w:val="pt-BR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rFonts w:ascii="Arial" w:hAnsi="Arial"/>
      <w:b/>
      <w:bCs/>
      <w:sz w:val="22"/>
      <w:szCs w:val="22"/>
      <w:lang w:val="pt-BR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/>
      <w:lang w:val="pt-BR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iCs/>
      <w:lang w:val="pt-BR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  <w:lang w:val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rPr>
      <w:color w:val="auto"/>
    </w:rPr>
  </w:style>
  <w:style w:type="character" w:customStyle="1" w:styleId="WW8Num2z0">
    <w:name w:val="WW8Num2z0"/>
    <w:rPr>
      <w:rFonts w:ascii="Symbol" w:hAnsi="Symbol"/>
    </w:rPr>
  </w:style>
  <w:style w:type="character" w:customStyle="1" w:styleId="WW8Num2z1">
    <w:name w:val="WW8Num2z1"/>
    <w:rPr>
      <w:rFonts w:ascii="Courier New" w:hAnsi="Courier New"/>
    </w:rPr>
  </w:style>
  <w:style w:type="character" w:customStyle="1" w:styleId="WW8Num2z2">
    <w:name w:val="WW8Num2z2"/>
    <w:rPr>
      <w:rFonts w:ascii="Wingdings" w:hAnsi="Wingdings"/>
    </w:rPr>
  </w:style>
  <w:style w:type="character" w:customStyle="1" w:styleId="WW8Num3z0">
    <w:name w:val="WW8Num3z0"/>
    <w:rPr>
      <w:rFonts w:ascii="Wingdings" w:hAnsi="Wingdings"/>
      <w:sz w:val="20"/>
      <w:szCs w:val="20"/>
    </w:rPr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/>
    </w:rPr>
  </w:style>
  <w:style w:type="character" w:customStyle="1" w:styleId="WW8Num3z3">
    <w:name w:val="WW8Num3z3"/>
    <w:rPr>
      <w:rFonts w:ascii="Symbol" w:hAnsi="Symbol"/>
    </w:rPr>
  </w:style>
  <w:style w:type="character" w:customStyle="1" w:styleId="WW8Num4z0">
    <w:name w:val="WW8Num4z0"/>
    <w:rPr>
      <w:rFonts w:ascii="Wingdings" w:hAnsi="Wingdings"/>
      <w:sz w:val="20"/>
      <w:szCs w:val="20"/>
    </w:rPr>
  </w:style>
  <w:style w:type="character" w:customStyle="1" w:styleId="WW8Num4z1">
    <w:name w:val="WW8Num4z1"/>
    <w:rPr>
      <w:rFonts w:ascii="Courier New" w:hAnsi="Courier New" w:cs="Courier New"/>
    </w:rPr>
  </w:style>
  <w:style w:type="character" w:customStyle="1" w:styleId="WW8Num4z2">
    <w:name w:val="WW8Num4z2"/>
    <w:rPr>
      <w:rFonts w:ascii="Wingdings" w:hAnsi="Wingdings"/>
    </w:rPr>
  </w:style>
  <w:style w:type="character" w:customStyle="1" w:styleId="WW8Num4z3">
    <w:name w:val="WW8Num4z3"/>
    <w:rPr>
      <w:rFonts w:ascii="Symbol" w:hAnsi="Symbol"/>
    </w:rPr>
  </w:style>
  <w:style w:type="character" w:customStyle="1" w:styleId="WW8Num5z0">
    <w:name w:val="WW8Num5z0"/>
    <w:rPr>
      <w:rFonts w:ascii="Wingdings" w:hAnsi="Wingdings"/>
      <w:sz w:val="20"/>
      <w:szCs w:val="20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5z3">
    <w:name w:val="WW8Num5z3"/>
    <w:rPr>
      <w:rFonts w:ascii="Symbol" w:hAnsi="Symbol"/>
    </w:rPr>
  </w:style>
  <w:style w:type="character" w:customStyle="1" w:styleId="WW8Num6z0">
    <w:name w:val="WW8Num6z0"/>
    <w:rPr>
      <w:rFonts w:ascii="Wingdings" w:hAnsi="Wingdings"/>
      <w:sz w:val="20"/>
      <w:szCs w:val="20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6z3">
    <w:name w:val="WW8Num6z3"/>
    <w:rPr>
      <w:rFonts w:ascii="Symbol" w:hAnsi="Symbol"/>
    </w:rPr>
  </w:style>
  <w:style w:type="character" w:customStyle="1" w:styleId="WW8Num7z0">
    <w:name w:val="WW8Num7z0"/>
    <w:rPr>
      <w:rFonts w:ascii="Symbol" w:hAnsi="Symbol"/>
    </w:rPr>
  </w:style>
  <w:style w:type="character" w:customStyle="1" w:styleId="WW8Num7z1">
    <w:name w:val="WW8Num7z1"/>
    <w:rPr>
      <w:rFonts w:ascii="Courier New" w:hAnsi="Courier New"/>
    </w:rPr>
  </w:style>
  <w:style w:type="character" w:customStyle="1" w:styleId="WW8Num7z2">
    <w:name w:val="WW8Num7z2"/>
    <w:rPr>
      <w:rFonts w:ascii="Wingdings" w:hAnsi="Wingdings"/>
    </w:rPr>
  </w:style>
  <w:style w:type="character" w:customStyle="1" w:styleId="WW8Num8z0">
    <w:name w:val="WW8Num8z0"/>
    <w:rPr>
      <w:rFonts w:ascii="Wingdings" w:hAnsi="Wingdings"/>
      <w:sz w:val="20"/>
      <w:szCs w:val="20"/>
    </w:rPr>
  </w:style>
  <w:style w:type="character" w:customStyle="1" w:styleId="WW8Num8z1">
    <w:name w:val="WW8Num8z1"/>
    <w:rPr>
      <w:rFonts w:ascii="Courier New" w:hAnsi="Courier New" w:cs="Courier New"/>
    </w:rPr>
  </w:style>
  <w:style w:type="character" w:customStyle="1" w:styleId="WW8Num8z2">
    <w:name w:val="WW8Num8z2"/>
    <w:rPr>
      <w:rFonts w:ascii="Wingdings" w:hAnsi="Wingdings"/>
    </w:rPr>
  </w:style>
  <w:style w:type="character" w:customStyle="1" w:styleId="WW8Num8z3">
    <w:name w:val="WW8Num8z3"/>
    <w:rPr>
      <w:rFonts w:ascii="Symbol" w:hAnsi="Symbol"/>
    </w:rPr>
  </w:style>
  <w:style w:type="character" w:customStyle="1" w:styleId="WW8Num10z0">
    <w:name w:val="WW8Num10z0"/>
    <w:rPr>
      <w:rFonts w:ascii="Wingdings" w:hAnsi="Wingdings"/>
      <w:sz w:val="20"/>
      <w:szCs w:val="20"/>
    </w:rPr>
  </w:style>
  <w:style w:type="character" w:customStyle="1" w:styleId="WW8Num10z1">
    <w:name w:val="WW8Num10z1"/>
    <w:rPr>
      <w:rFonts w:ascii="Courier New" w:hAnsi="Courier New" w:cs="Courier New"/>
    </w:rPr>
  </w:style>
  <w:style w:type="character" w:customStyle="1" w:styleId="WW8Num10z2">
    <w:name w:val="WW8Num10z2"/>
    <w:rPr>
      <w:rFonts w:ascii="Wingdings" w:hAnsi="Wingdings"/>
    </w:rPr>
  </w:style>
  <w:style w:type="character" w:customStyle="1" w:styleId="WW8Num10z3">
    <w:name w:val="WW8Num10z3"/>
    <w:rPr>
      <w:rFonts w:ascii="Symbol" w:hAnsi="Symbol"/>
    </w:rPr>
  </w:style>
  <w:style w:type="character" w:customStyle="1" w:styleId="WW8Num11z0">
    <w:name w:val="WW8Num11z0"/>
    <w:rPr>
      <w:rFonts w:ascii="Symbol" w:hAnsi="Symbol"/>
    </w:rPr>
  </w:style>
  <w:style w:type="character" w:customStyle="1" w:styleId="WW8Num13z0">
    <w:name w:val="WW8Num13z0"/>
    <w:rPr>
      <w:rFonts w:ascii="Wingdings" w:hAnsi="Wingdings"/>
      <w:sz w:val="20"/>
      <w:szCs w:val="20"/>
    </w:rPr>
  </w:style>
  <w:style w:type="character" w:customStyle="1" w:styleId="WW8Num13z1">
    <w:name w:val="WW8Num13z1"/>
    <w:rPr>
      <w:rFonts w:ascii="Courier New" w:hAnsi="Courier New" w:cs="Courier New"/>
    </w:rPr>
  </w:style>
  <w:style w:type="character" w:customStyle="1" w:styleId="WW8Num13z2">
    <w:name w:val="WW8Num13z2"/>
    <w:rPr>
      <w:rFonts w:ascii="Wingdings" w:hAnsi="Wingdings"/>
    </w:rPr>
  </w:style>
  <w:style w:type="character" w:customStyle="1" w:styleId="WW8Num13z3">
    <w:name w:val="WW8Num13z3"/>
    <w:rPr>
      <w:rFonts w:ascii="Symbol" w:hAnsi="Symbol"/>
    </w:rPr>
  </w:style>
  <w:style w:type="character" w:customStyle="1" w:styleId="WW8Num14z0">
    <w:name w:val="WW8Num14z0"/>
    <w:rPr>
      <w:rFonts w:ascii="Wingdings" w:hAnsi="Wingdings"/>
      <w:sz w:val="20"/>
      <w:szCs w:val="20"/>
    </w:rPr>
  </w:style>
  <w:style w:type="character" w:customStyle="1" w:styleId="WW8Num14z1">
    <w:name w:val="WW8Num14z1"/>
    <w:rPr>
      <w:rFonts w:ascii="Courier New" w:hAnsi="Courier New" w:cs="Courier New"/>
    </w:rPr>
  </w:style>
  <w:style w:type="character" w:customStyle="1" w:styleId="WW8Num14z2">
    <w:name w:val="WW8Num14z2"/>
    <w:rPr>
      <w:rFonts w:ascii="Wingdings" w:hAnsi="Wingdings"/>
    </w:rPr>
  </w:style>
  <w:style w:type="character" w:customStyle="1" w:styleId="WW8Num14z3">
    <w:name w:val="WW8Num14z3"/>
    <w:rPr>
      <w:rFonts w:ascii="Symbol" w:hAnsi="Symbol"/>
    </w:rPr>
  </w:style>
  <w:style w:type="character" w:styleId="Nmerodepgina">
    <w:name w:val="page number"/>
    <w:basedOn w:val="Fontepargpadro"/>
  </w:style>
  <w:style w:type="character" w:styleId="Hyperlink">
    <w:name w:val="Hyperlink"/>
    <w:rPr>
      <w:color w:val="0000FF"/>
      <w:u w:val="single"/>
    </w:rPr>
  </w:style>
  <w:style w:type="character" w:styleId="HiperlinkVisitado">
    <w:name w:val="FollowedHyperlink"/>
    <w:rPr>
      <w:color w:val="800080"/>
      <w:u w:val="single"/>
    </w:rPr>
  </w:style>
  <w:style w:type="character" w:customStyle="1" w:styleId="Bullets">
    <w:name w:val="Bullets"/>
    <w:rPr>
      <w:rFonts w:ascii="StarSymbol" w:eastAsia="StarSymbol" w:hAnsi="StarSymbol" w:cs="StarSymbol"/>
      <w:sz w:val="18"/>
      <w:szCs w:val="18"/>
    </w:rPr>
  </w:style>
  <w:style w:type="paragraph" w:customStyle="1" w:styleId="Heading">
    <w:name w:val="Heading"/>
    <w:basedOn w:val="Normal"/>
    <w:next w:val="Corpodetexto"/>
    <w:pPr>
      <w:keepNext/>
      <w:spacing w:before="240" w:after="120"/>
    </w:pPr>
    <w:rPr>
      <w:rFonts w:ascii="Arial" w:eastAsia="DejaVu Sans" w:hAnsi="Arial" w:cs="DejaVu Sans"/>
      <w:sz w:val="28"/>
      <w:szCs w:val="28"/>
    </w:rPr>
  </w:style>
  <w:style w:type="paragraph" w:styleId="Corpodetexto">
    <w:name w:val="Body Text"/>
    <w:basedOn w:val="Normal"/>
    <w:pPr>
      <w:jc w:val="center"/>
    </w:pPr>
    <w:rPr>
      <w:b/>
      <w:bCs/>
      <w:sz w:val="48"/>
      <w:lang w:val="pt-BR"/>
    </w:r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Cabealho">
    <w:name w:val="header"/>
    <w:basedOn w:val="Normal"/>
    <w:pPr>
      <w:tabs>
        <w:tab w:val="center" w:pos="4419"/>
        <w:tab w:val="right" w:pos="8838"/>
      </w:tabs>
    </w:pPr>
    <w:rPr>
      <w:rFonts w:ascii="Arial" w:hAnsi="Arial"/>
      <w:szCs w:val="20"/>
      <w:lang w:val="pt-BR"/>
    </w:r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customStyle="1" w:styleId="requisito">
    <w:name w:val="requisito"/>
    <w:basedOn w:val="Normal"/>
    <w:pPr>
      <w:tabs>
        <w:tab w:val="left" w:pos="2268"/>
      </w:tabs>
      <w:spacing w:before="240"/>
      <w:ind w:left="1134" w:hanging="1134"/>
    </w:pPr>
    <w:rPr>
      <w:rFonts w:ascii="Arial" w:hAnsi="Arial"/>
      <w:szCs w:val="20"/>
      <w:lang w:val="pt-BR"/>
    </w:rPr>
  </w:style>
  <w:style w:type="paragraph" w:customStyle="1" w:styleId="fax">
    <w:name w:val="fax"/>
    <w:basedOn w:val="Normal"/>
    <w:rPr>
      <w:rFonts w:ascii="Arial" w:hAnsi="Arial"/>
      <w:sz w:val="20"/>
      <w:szCs w:val="20"/>
      <w:lang w:val="pt-PT"/>
    </w:rPr>
  </w:style>
  <w:style w:type="paragraph" w:customStyle="1" w:styleId="PlainText1">
    <w:name w:val="Plain Text1"/>
    <w:basedOn w:val="Normal"/>
    <w:rPr>
      <w:rFonts w:ascii="Courier New" w:hAnsi="Courier New"/>
      <w:sz w:val="20"/>
      <w:szCs w:val="20"/>
      <w:lang w:val="pt-BR"/>
    </w:rPr>
  </w:style>
  <w:style w:type="paragraph" w:customStyle="1" w:styleId="anotaoderequisito">
    <w:name w:val="anotação de requisito"/>
    <w:basedOn w:val="Normal"/>
    <w:pPr>
      <w:ind w:left="1134"/>
    </w:pPr>
    <w:rPr>
      <w:rFonts w:ascii="Arial" w:hAnsi="Arial"/>
      <w:i/>
      <w:szCs w:val="20"/>
      <w:lang w:val="pt-BR"/>
    </w:rPr>
  </w:style>
  <w:style w:type="paragraph" w:styleId="Sumrio1">
    <w:name w:val="toc 1"/>
    <w:basedOn w:val="Normal"/>
    <w:next w:val="Normal"/>
    <w:uiPriority w:val="39"/>
    <w:pPr>
      <w:spacing w:before="120" w:after="120"/>
    </w:pPr>
    <w:rPr>
      <w:b/>
      <w:bCs/>
      <w:caps/>
      <w:sz w:val="20"/>
      <w:szCs w:val="20"/>
    </w:rPr>
  </w:style>
  <w:style w:type="paragraph" w:styleId="Ttulo">
    <w:name w:val="Title"/>
    <w:basedOn w:val="Normal"/>
    <w:next w:val="Subttulo"/>
    <w:qFormat/>
    <w:pPr>
      <w:jc w:val="center"/>
    </w:pPr>
    <w:rPr>
      <w:rFonts w:ascii="Arial" w:hAnsi="Arial" w:cs="Arial"/>
      <w:b/>
      <w:sz w:val="40"/>
      <w:szCs w:val="20"/>
      <w:lang w:val="pt-BR"/>
    </w:rPr>
  </w:style>
  <w:style w:type="paragraph" w:styleId="Subttulo">
    <w:name w:val="Subtitle"/>
    <w:basedOn w:val="Heading"/>
    <w:next w:val="Corpodetexto"/>
    <w:qFormat/>
    <w:pPr>
      <w:jc w:val="center"/>
    </w:pPr>
    <w:rPr>
      <w:i/>
      <w:iCs/>
    </w:rPr>
  </w:style>
  <w:style w:type="paragraph" w:styleId="Sumrio2">
    <w:name w:val="toc 2"/>
    <w:basedOn w:val="Normal"/>
    <w:next w:val="Normal"/>
    <w:uiPriority w:val="39"/>
    <w:pPr>
      <w:ind w:left="240"/>
    </w:pPr>
    <w:rPr>
      <w:smallCaps/>
      <w:sz w:val="20"/>
      <w:szCs w:val="20"/>
    </w:rPr>
  </w:style>
  <w:style w:type="paragraph" w:styleId="Corpodetexto2">
    <w:name w:val="Body Text 2"/>
    <w:basedOn w:val="Normal"/>
    <w:rPr>
      <w:lang w:val="pt-BR"/>
    </w:rPr>
  </w:style>
  <w:style w:type="paragraph" w:styleId="Sumrio3">
    <w:name w:val="toc 3"/>
    <w:basedOn w:val="Normal"/>
    <w:next w:val="Normal"/>
    <w:uiPriority w:val="39"/>
    <w:pPr>
      <w:ind w:left="480"/>
    </w:pPr>
    <w:rPr>
      <w:i/>
      <w:iCs/>
      <w:sz w:val="20"/>
      <w:szCs w:val="20"/>
    </w:rPr>
  </w:style>
  <w:style w:type="paragraph" w:styleId="Sumrio4">
    <w:name w:val="toc 4"/>
    <w:basedOn w:val="Normal"/>
    <w:next w:val="Normal"/>
    <w:semiHidden/>
    <w:pPr>
      <w:ind w:left="720"/>
    </w:pPr>
    <w:rPr>
      <w:sz w:val="18"/>
      <w:szCs w:val="18"/>
    </w:rPr>
  </w:style>
  <w:style w:type="paragraph" w:styleId="Sumrio5">
    <w:name w:val="toc 5"/>
    <w:basedOn w:val="Normal"/>
    <w:next w:val="Normal"/>
    <w:semiHidden/>
    <w:pPr>
      <w:ind w:left="960"/>
    </w:pPr>
    <w:rPr>
      <w:sz w:val="18"/>
      <w:szCs w:val="18"/>
    </w:rPr>
  </w:style>
  <w:style w:type="paragraph" w:styleId="Sumrio6">
    <w:name w:val="toc 6"/>
    <w:basedOn w:val="Normal"/>
    <w:next w:val="Normal"/>
    <w:semiHidden/>
    <w:pPr>
      <w:ind w:left="1200"/>
    </w:pPr>
    <w:rPr>
      <w:sz w:val="18"/>
      <w:szCs w:val="18"/>
    </w:rPr>
  </w:style>
  <w:style w:type="paragraph" w:styleId="Sumrio7">
    <w:name w:val="toc 7"/>
    <w:basedOn w:val="Normal"/>
    <w:next w:val="Normal"/>
    <w:semiHidden/>
    <w:pPr>
      <w:ind w:left="1440"/>
    </w:pPr>
    <w:rPr>
      <w:sz w:val="18"/>
      <w:szCs w:val="18"/>
    </w:rPr>
  </w:style>
  <w:style w:type="paragraph" w:styleId="Sumrio8">
    <w:name w:val="toc 8"/>
    <w:basedOn w:val="Normal"/>
    <w:next w:val="Normal"/>
    <w:semiHidden/>
    <w:pPr>
      <w:ind w:left="1680"/>
    </w:pPr>
    <w:rPr>
      <w:sz w:val="18"/>
      <w:szCs w:val="18"/>
    </w:rPr>
  </w:style>
  <w:style w:type="paragraph" w:styleId="Sumrio9">
    <w:name w:val="toc 9"/>
    <w:basedOn w:val="Normal"/>
    <w:next w:val="Normal"/>
    <w:semiHidden/>
    <w:pPr>
      <w:ind w:left="1920"/>
    </w:pPr>
    <w:rPr>
      <w:sz w:val="18"/>
      <w:szCs w:val="18"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styleId="Corpodetexto3">
    <w:name w:val="Body Text 3"/>
    <w:basedOn w:val="Normal"/>
    <w:pPr>
      <w:spacing w:after="120"/>
    </w:pPr>
    <w:rPr>
      <w:sz w:val="16"/>
      <w:szCs w:val="16"/>
    </w:rPr>
  </w:style>
  <w:style w:type="paragraph" w:styleId="Textodenotadefim">
    <w:name w:val="endnote text"/>
    <w:basedOn w:val="Normal"/>
    <w:semiHidden/>
    <w:rPr>
      <w:rFonts w:ascii="Arial" w:hAnsi="Arial"/>
      <w:szCs w:val="20"/>
      <w:lang w:val="pt-BR"/>
    </w:rPr>
  </w:style>
  <w:style w:type="paragraph" w:customStyle="1" w:styleId="Framecontents">
    <w:name w:val="Frame contents"/>
    <w:basedOn w:val="Corpodetexto"/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Contents10">
    <w:name w:val="Contents 10"/>
    <w:basedOn w:val="Index"/>
    <w:pPr>
      <w:tabs>
        <w:tab w:val="right" w:leader="dot" w:pos="9972"/>
      </w:tabs>
      <w:ind w:left="2547"/>
    </w:pPr>
  </w:style>
  <w:style w:type="paragraph" w:customStyle="1" w:styleId="Figura">
    <w:name w:val="Figura"/>
    <w:basedOn w:val="Legenda"/>
  </w:style>
  <w:style w:type="character" w:styleId="Refdecomentrio">
    <w:name w:val="annotation reference"/>
    <w:semiHidden/>
    <w:rPr>
      <w:sz w:val="16"/>
      <w:szCs w:val="16"/>
    </w:rPr>
  </w:style>
  <w:style w:type="paragraph" w:styleId="Textodecomentrio">
    <w:name w:val="annotation text"/>
    <w:basedOn w:val="Normal"/>
    <w:link w:val="TextodecomentrioChar"/>
    <w:semiHidden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rsid w:val="00C031A9"/>
    <w:rPr>
      <w:b/>
      <w:bCs/>
    </w:rPr>
  </w:style>
  <w:style w:type="character" w:customStyle="1" w:styleId="TextodecomentrioChar">
    <w:name w:val="Texto de comentário Char"/>
    <w:link w:val="Textodecomentrio"/>
    <w:semiHidden/>
    <w:rsid w:val="00C031A9"/>
    <w:rPr>
      <w:lang w:val="en-US" w:eastAsia="ar-SA"/>
    </w:rPr>
  </w:style>
  <w:style w:type="character" w:customStyle="1" w:styleId="AssuntodocomentrioChar">
    <w:name w:val="Assunto do comentário Char"/>
    <w:basedOn w:val="TextodecomentrioChar"/>
    <w:link w:val="Assuntodocomentrio"/>
    <w:rsid w:val="00C031A9"/>
    <w:rPr>
      <w:lang w:val="en-US" w:eastAsia="ar-SA"/>
    </w:rPr>
  </w:style>
  <w:style w:type="table" w:styleId="Tabelacomgrade">
    <w:name w:val="Table Grid"/>
    <w:basedOn w:val="Tabelanormal"/>
    <w:rsid w:val="00F946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lssica1">
    <w:name w:val="Table Classic 1"/>
    <w:basedOn w:val="Tabelanormal"/>
    <w:rsid w:val="00915DCC"/>
    <w:pPr>
      <w:suppressAutoHyphens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rsid w:val="00915DCC"/>
    <w:pPr>
      <w:suppressAutoHyphens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rsid w:val="00C84FAD"/>
    <w:pPr>
      <w:suppressAutoHyphens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PargrafodaLista">
    <w:name w:val="List Paragraph"/>
    <w:basedOn w:val="Normal"/>
    <w:uiPriority w:val="34"/>
    <w:qFormat/>
    <w:rsid w:val="00C06B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76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</Pages>
  <Words>1113</Words>
  <Characters>6015</Characters>
  <Application>Microsoft Office Word</Application>
  <DocSecurity>0</DocSecurity>
  <Lines>50</Lines>
  <Paragraphs>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Documento de Especificação de Requisitos</vt:lpstr>
      <vt:lpstr>Documento de Especificação de Requisitos</vt:lpstr>
    </vt:vector>
  </TitlesOfParts>
  <Company>Grizli777</Company>
  <LinksUpToDate>false</LinksUpToDate>
  <CharactersWithSpaces>7114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Especificação de Requisitos</dc:title>
  <dc:subject/>
  <dc:creator>Fábio Levy Siqueira</dc:creator>
  <cp:keywords/>
  <dc:description/>
  <cp:lastModifiedBy>GIOVANA ELLERO VIEIRA</cp:lastModifiedBy>
  <cp:revision>4</cp:revision>
  <cp:lastPrinted>2009-02-04T17:49:00Z</cp:lastPrinted>
  <dcterms:created xsi:type="dcterms:W3CDTF">2023-10-21T01:03:00Z</dcterms:created>
  <dcterms:modified xsi:type="dcterms:W3CDTF">2023-10-28T01:27:00Z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rder">
    <vt:lpwstr>300.000000000000</vt:lpwstr>
  </property>
  <property fmtid="{D5CDD505-2E9C-101B-9397-08002B2CF9AE}" pid="3" name="GUID">
    <vt:lpwstr>{20050711-1425-1430-A2C0-C59CC90507D7}</vt:lpwstr>
  </property>
  <property fmtid="{D5CDD505-2E9C-101B-9397-08002B2CF9AE}" pid="4" name="SPSDescription">
    <vt:lpwstr>Documento de Especificação de Requisitos</vt:lpwstr>
  </property>
  <property fmtid="{D5CDD505-2E9C-101B-9397-08002B2CF9AE}" pid="5" name="Owner">
    <vt:lpwstr>Nathalia Sautchuk</vt:lpwstr>
  </property>
  <property fmtid="{D5CDD505-2E9C-101B-9397-08002B2CF9AE}" pid="6" name="Status">
    <vt:lpwstr>Final</vt:lpwstr>
  </property>
</Properties>
</file>